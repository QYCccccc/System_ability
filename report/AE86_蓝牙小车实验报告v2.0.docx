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p w14:paraId="73FA35FA" w14:textId="77777777" w:rsidR="002F6DB4" w:rsidRDefault="000303B1">
      <w:r>
        <w:rPr>
          <w:noProof/>
        </w:rPr>
        <mc:AlternateContent>
          <mc:Choice Requires="wps">
            <w:drawing>
              <wp:anchor distT="0" distB="0" distL="114300" distR="114300" simplePos="0" relativeHeight="251660288" behindDoc="0" locked="0" layoutInCell="1" allowOverlap="1" wp14:anchorId="1BE3E590" wp14:editId="10EA842E">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">
                <v:fill type="tile" on="t" focussize="0,0" recolor="t" r:id="rId13"/>
                <v:stroke on="f"/>
                <v:imagedata o:title=""/>
                <o:lock v:ext="edit" aspectratio="f"/>
              </v:rect>
            </w:pict>
          </mc:Fallback>
        </mc:AlternateContent>
      </w:r>
      <w:r>
        <w:rPr>
          <w:noProof/>
        </w:rPr>
        <mc:AlternateContent>
          <mc:Choice Requires="wps">
            <w:drawing>
              <wp:anchor distT="0" distB="0" distL="114300" distR="114300" simplePos="0" relativeHeight="251659264" behindDoc="0" locked="0" layoutInCell="1" allowOverlap="1" wp14:anchorId="0FDD9B66" wp14:editId="439F64DB">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Nzqm93AAAAA4BAAAPAAAAAAAAAAEAIAAAACIAAABkcnMv&#10;ZG93bnJldi54bWxQSwECFAAUAAAACACHTuJAJfaVHP8BAADgAwAADgAAAAAAAAABACAAAAArAQAA&#10;ZHJzL2Uyb0RvYy54bWxQSwUGAAAAAAYABgBZAQAAnAUAAAAA&#10;">
                <v:fill on="t" focussize="0,0"/>
                <v:stroke on="f"/>
                <v:imagedata o:title=""/>
                <o:lock v:ext="edit" aspectratio="f"/>
              </v:rect>
            </w:pict>
          </mc:Fallback>
        </mc:AlternateContent>
      </w:r>
    </w:p>
    <w:p w14:paraId="60F5ADE8" w14:textId="77777777" w:rsidR="002F6DB4" w:rsidRDefault="002F6DB4"/>
    <w:p w14:paraId="4C1D814F" w14:textId="77777777" w:rsidR="002F6DB4" w:rsidRDefault="002F6DB4"/>
    <w:p w14:paraId="22F6A059" w14:textId="77777777" w:rsidR="002F6DB4" w:rsidRDefault="000303B1">
      <w:pPr>
        <w:widowControl/>
        <w:jc w:val="left"/>
      </w:pPr>
      <w:r>
        <w:rPr>
          <w:noProof/>
        </w:rPr>
        <mc:AlternateContent>
          <mc:Choice Requires="wps">
            <w:drawing>
              <wp:anchor distT="0" distB="0" distL="114300" distR="114300" simplePos="0" relativeHeight="251661312" behindDoc="0" locked="0" layoutInCell="1" allowOverlap="1" wp14:anchorId="54ED065D" wp14:editId="241A11B4">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493B2F7F" w14:textId="6F0FDF11" w:rsidR="002F6DB4" w:rsidRDefault="000303B1">
                            <w:pPr>
                              <w:pStyle w:val="affc"/>
                              <w:ind w:firstLineChars="197" w:firstLine="1418"/>
                              <w:rPr>
                                <w:rFonts w:ascii="Cambria" w:eastAsia="宋体" w:hAnsi="Cambria"/>
                                <w:b/>
                                <w:bCs/>
                                <w:i/>
                                <w:color w:val="FFFFFF"/>
                                <w:sz w:val="72"/>
                                <w:szCs w:val="72"/>
                              </w:rPr>
                            </w:pPr>
                            <w:r>
                              <w:rPr>
                                <w:rFonts w:ascii="Cambria" w:hAnsi="Cambria"/>
                                <w:b/>
                                <w:i/>
                                <w:color w:val="FFFFFF"/>
                                <w:sz w:val="72"/>
                                <w:szCs w:val="72"/>
                              </w:rPr>
                              <w:t>201</w:t>
                            </w:r>
                            <w:r w:rsidR="00C56C9D">
                              <w:rPr>
                                <w:rFonts w:ascii="Cambria" w:eastAsia="宋体" w:hAnsi="Cambria"/>
                                <w:b/>
                                <w:i/>
                                <w:color w:val="FFFFFF"/>
                                <w:sz w:val="72"/>
                                <w:szCs w:val="72"/>
                              </w:rPr>
                              <w:t>9</w:t>
                            </w:r>
                          </w:p>
                          <w:p w14:paraId="7E9A0648" w14:textId="77777777" w:rsidR="002F6DB4" w:rsidRDefault="002F6DB4">
                            <w:pPr>
                              <w:pStyle w:val="affc"/>
                              <w:ind w:firstLineChars="50" w:firstLine="36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54ED065D" id="Rectangle 367" o:spid="_x0000_s1026" style="position:absolute;margin-left:267.95pt;margin-top:7.3pt;width:237.35pt;height:83.75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" filled="f" stroked="f">
                <v:textbox inset="28.8pt,14.4pt,14.4pt,14.4pt">
                  <w:txbxContent>
                    <w:p w14:paraId="493B2F7F" w14:textId="6F0FDF11" w:rsidR="002F6DB4" w:rsidRDefault="000303B1">
                      <w:pPr>
                        <w:pStyle w:val="affc"/>
                        <w:ind w:firstLineChars="197" w:firstLine="1418"/>
                        <w:rPr>
                          <w:rFonts w:ascii="Cambria" w:eastAsia="宋体" w:hAnsi="Cambria"/>
                          <w:b/>
                          <w:bCs/>
                          <w:i/>
                          <w:color w:val="FFFFFF"/>
                          <w:sz w:val="72"/>
                          <w:szCs w:val="72"/>
                        </w:rPr>
                      </w:pPr>
                      <w:r>
                        <w:rPr>
                          <w:rFonts w:ascii="Cambria" w:hAnsi="Cambria"/>
                          <w:b/>
                          <w:i/>
                          <w:color w:val="FFFFFF"/>
                          <w:sz w:val="72"/>
                          <w:szCs w:val="72"/>
                        </w:rPr>
                        <w:t>201</w:t>
                      </w:r>
                      <w:r w:rsidR="00C56C9D">
                        <w:rPr>
                          <w:rFonts w:ascii="Cambria" w:eastAsia="宋体" w:hAnsi="Cambria"/>
                          <w:b/>
                          <w:i/>
                          <w:color w:val="FFFFFF"/>
                          <w:sz w:val="72"/>
                          <w:szCs w:val="72"/>
                        </w:rPr>
                        <w:t>9</w:t>
                      </w:r>
                    </w:p>
                    <w:p w14:paraId="7E9A0648" w14:textId="77777777" w:rsidR="002F6DB4" w:rsidRDefault="002F6DB4">
                      <w:pPr>
                        <w:pStyle w:val="affc"/>
                        <w:ind w:firstLineChars="50" w:firstLine="360"/>
                        <w:rPr>
                          <w:rFonts w:ascii="Cambria" w:hAnsi="Cambria"/>
                          <w:b/>
                          <w:bCs/>
                          <w:color w:val="FFFFFF"/>
                          <w:sz w:val="72"/>
                          <w:szCs w:val="96"/>
                        </w:rPr>
                      </w:pPr>
                    </w:p>
                  </w:txbxContent>
                </v:textbox>
              </v:rect>
            </w:pict>
          </mc:Fallback>
        </mc:AlternateContent>
      </w:r>
    </w:p>
    <w:p w14:paraId="6A723857" w14:textId="77777777" w:rsidR="002F6DB4" w:rsidRDefault="000303B1">
      <w:pPr>
        <w:widowControl/>
        <w:jc w:val="left"/>
      </w:pPr>
      <w:r>
        <w:rPr>
          <w:noProof/>
        </w:rPr>
        <w:drawing>
          <wp:inline distT="0" distB="0" distL="0" distR="0" wp14:anchorId="1725D9CB" wp14:editId="22210B74">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3AE862C8" w14:textId="77777777" w:rsidR="002F6DB4" w:rsidRDefault="000303B1">
      <w:pPr>
        <w:widowControl/>
        <w:jc w:val="left"/>
      </w:pPr>
      <w:r>
        <w:rPr>
          <w:noProof/>
        </w:rPr>
        <mc:AlternateContent>
          <mc:Choice Requires="wps">
            <w:drawing>
              <wp:anchor distT="0" distB="0" distL="114300" distR="114300" simplePos="0" relativeHeight="251662336" behindDoc="0" locked="0" layoutInCell="1" allowOverlap="1" wp14:anchorId="68C11849" wp14:editId="52CD9CBC">
                <wp:simplePos x="0" y="0"/>
                <wp:positionH relativeFrom="column">
                  <wp:posOffset>-142875</wp:posOffset>
                </wp:positionH>
                <wp:positionV relativeFrom="paragraph">
                  <wp:posOffset>121285</wp:posOffset>
                </wp:positionV>
                <wp:extent cx="6122035" cy="93218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932180"/>
                        </a:xfrm>
                        <a:prstGeom prst="rect">
                          <a:avLst/>
                        </a:prstGeom>
                        <a:solidFill>
                          <a:srgbClr val="4F81BD"/>
                        </a:solidFill>
                        <a:ln w="12700">
                          <a:solidFill>
                            <a:srgbClr val="FFFFFF"/>
                          </a:solidFill>
                          <a:miter lim="800000"/>
                        </a:ln>
                      </wps:spPr>
                      <wps:txbx>
                        <w:txbxContent>
                          <w:p w14:paraId="10A203FC" w14:textId="77777777" w:rsidR="002F6DB4" w:rsidRDefault="000303B1">
                            <w:pPr>
                              <w:pStyle w:val="affc"/>
                              <w:rPr>
                                <w:rFonts w:ascii="华文中宋" w:eastAsia="华文中宋" w:hAnsi="华文中宋"/>
                                <w:b/>
                                <w:color w:val="FFFFFF"/>
                                <w:sz w:val="60"/>
                                <w:szCs w:val="60"/>
                              </w:rPr>
                            </w:pPr>
                            <w:r>
                              <w:rPr>
                                <w:rFonts w:ascii="华文中宋" w:eastAsia="华文中宋" w:hAnsi="华文中宋" w:hint="eastAsia"/>
                                <w:b/>
                                <w:color w:val="FFFFFF"/>
                                <w:sz w:val="60"/>
                                <w:szCs w:val="60"/>
                              </w:rPr>
                              <w:t>计算机系统能力培养综合实践之</w:t>
                            </w:r>
                          </w:p>
                          <w:p w14:paraId="327F9345" w14:textId="77777777" w:rsidR="002F6DB4" w:rsidRDefault="000303B1">
                            <w:pPr>
                              <w:pStyle w:val="affc"/>
                              <w:rPr>
                                <w:rFonts w:ascii="华文中宋" w:eastAsia="华文中宋" w:hAnsi="华文中宋"/>
                                <w:color w:val="FFFFFF"/>
                                <w:sz w:val="60"/>
                                <w:szCs w:val="60"/>
                              </w:rPr>
                            </w:pPr>
                            <w:proofErr w:type="gramStart"/>
                            <w:r>
                              <w:rPr>
                                <w:rFonts w:ascii="华文中宋" w:eastAsia="华文中宋" w:hAnsi="华文中宋" w:hint="eastAsia"/>
                                <w:b/>
                                <w:color w:val="FFFFFF"/>
                                <w:sz w:val="60"/>
                                <w:szCs w:val="60"/>
                              </w:rPr>
                              <w:t>蓝牙小车</w:t>
                            </w:r>
                            <w:proofErr w:type="gramEnd"/>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课程</w:t>
                            </w:r>
                            <w:r>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w14:anchorId="68C11849" id="矩形 16" o:spid="_x0000_s1027" style="position:absolute;margin-left:-11.25pt;margin-top:9.55pt;width:482.05pt;height:73.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" fillcolor="#4f81bd" strokecolor="white" strokeweight="1pt">
                <v:textbox style="mso-fit-shape-to-text:t" inset="14.4pt,,14.4pt">
                  <w:txbxContent>
                    <w:p w14:paraId="10A203FC" w14:textId="77777777" w:rsidR="002F6DB4" w:rsidRDefault="000303B1">
                      <w:pPr>
                        <w:pStyle w:val="affc"/>
                        <w:rPr>
                          <w:rFonts w:ascii="华文中宋" w:eastAsia="华文中宋" w:hAnsi="华文中宋"/>
                          <w:b/>
                          <w:color w:val="FFFFFF"/>
                          <w:sz w:val="60"/>
                          <w:szCs w:val="60"/>
                        </w:rPr>
                      </w:pPr>
                      <w:r>
                        <w:rPr>
                          <w:rFonts w:ascii="华文中宋" w:eastAsia="华文中宋" w:hAnsi="华文中宋" w:hint="eastAsia"/>
                          <w:b/>
                          <w:color w:val="FFFFFF"/>
                          <w:sz w:val="60"/>
                          <w:szCs w:val="60"/>
                        </w:rPr>
                        <w:t>计算机系统能力培养综合实践之</w:t>
                      </w:r>
                    </w:p>
                    <w:p w14:paraId="327F9345" w14:textId="77777777" w:rsidR="002F6DB4" w:rsidRDefault="000303B1">
                      <w:pPr>
                        <w:pStyle w:val="affc"/>
                        <w:rPr>
                          <w:rFonts w:ascii="华文中宋" w:eastAsia="华文中宋" w:hAnsi="华文中宋"/>
                          <w:color w:val="FFFFFF"/>
                          <w:sz w:val="60"/>
                          <w:szCs w:val="60"/>
                        </w:rPr>
                      </w:pPr>
                      <w:proofErr w:type="gramStart"/>
                      <w:r>
                        <w:rPr>
                          <w:rFonts w:ascii="华文中宋" w:eastAsia="华文中宋" w:hAnsi="华文中宋" w:hint="eastAsia"/>
                          <w:b/>
                          <w:color w:val="FFFFFF"/>
                          <w:sz w:val="60"/>
                          <w:szCs w:val="60"/>
                        </w:rPr>
                        <w:t>蓝牙小车</w:t>
                      </w:r>
                      <w:proofErr w:type="gramEnd"/>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课程</w:t>
                      </w:r>
                      <w:r>
                        <w:rPr>
                          <w:rFonts w:ascii="华文中宋" w:eastAsia="华文中宋" w:hAnsi="华文中宋" w:hint="eastAsia"/>
                          <w:b/>
                          <w:color w:val="FFFFFF"/>
                          <w:sz w:val="60"/>
                          <w:szCs w:val="60"/>
                        </w:rPr>
                        <w:t>设计报告</w:t>
                      </w:r>
                    </w:p>
                  </w:txbxContent>
                </v:textbox>
              </v:rect>
            </w:pict>
          </mc:Fallback>
        </mc:AlternateContent>
      </w:r>
    </w:p>
    <w:p w14:paraId="00227232" w14:textId="77777777" w:rsidR="002F6DB4" w:rsidRDefault="002F6DB4">
      <w:pPr>
        <w:widowControl/>
        <w:jc w:val="left"/>
      </w:pPr>
    </w:p>
    <w:p w14:paraId="44838BFB" w14:textId="77777777" w:rsidR="002F6DB4" w:rsidRDefault="002F6DB4">
      <w:pPr>
        <w:widowControl/>
        <w:jc w:val="left"/>
      </w:pPr>
    </w:p>
    <w:p w14:paraId="059DEF49" w14:textId="77777777" w:rsidR="002F6DB4" w:rsidRDefault="002F6DB4">
      <w:pPr>
        <w:widowControl/>
        <w:jc w:val="left"/>
      </w:pPr>
    </w:p>
    <w:p w14:paraId="16F16FE1" w14:textId="77777777" w:rsidR="002F6DB4" w:rsidRDefault="002F6DB4">
      <w:pPr>
        <w:widowControl/>
        <w:jc w:val="left"/>
      </w:pPr>
    </w:p>
    <w:p w14:paraId="475DD298" w14:textId="77777777" w:rsidR="002F6DB4" w:rsidRDefault="002F6DB4">
      <w:pPr>
        <w:widowControl/>
        <w:jc w:val="left"/>
      </w:pPr>
    </w:p>
    <w:p w14:paraId="7564F279" w14:textId="77777777" w:rsidR="002F6DB4" w:rsidRDefault="002F6DB4">
      <w:pPr>
        <w:widowControl/>
        <w:jc w:val="left"/>
      </w:pPr>
    </w:p>
    <w:p w14:paraId="3CB70351" w14:textId="77777777" w:rsidR="002F6DB4" w:rsidRDefault="000303B1">
      <w:pPr>
        <w:widowControl/>
        <w:tabs>
          <w:tab w:val="left" w:pos="1884"/>
        </w:tabs>
        <w:jc w:val="left"/>
      </w:pPr>
      <w:r>
        <w:tab/>
      </w:r>
    </w:p>
    <w:p w14:paraId="540721E7" w14:textId="77777777" w:rsidR="002F6DB4" w:rsidRDefault="002F6DB4">
      <w:pPr>
        <w:widowControl/>
        <w:jc w:val="left"/>
      </w:pPr>
    </w:p>
    <w:p w14:paraId="30AC6ED7" w14:textId="77777777" w:rsidR="002F6DB4" w:rsidRDefault="002F6DB4">
      <w:pPr>
        <w:widowControl/>
        <w:jc w:val="left"/>
      </w:pPr>
    </w:p>
    <w:p w14:paraId="6224F25D" w14:textId="77777777" w:rsidR="002F6DB4" w:rsidRDefault="002F6DB4">
      <w:pPr>
        <w:widowControl/>
        <w:jc w:val="left"/>
      </w:pPr>
    </w:p>
    <w:tbl>
      <w:tblPr>
        <w:tblW w:w="5529" w:type="dxa"/>
        <w:tblInd w:w="-176" w:type="dxa"/>
        <w:tblLayout w:type="fixed"/>
        <w:tblLook w:val="04A0" w:firstRow="1" w:lastRow="0" w:firstColumn="1" w:lastColumn="0" w:noHBand="0" w:noVBand="1"/>
      </w:tblPr>
      <w:tblGrid>
        <w:gridCol w:w="1560"/>
        <w:gridCol w:w="3969"/>
      </w:tblGrid>
      <w:tr w:rsidR="002F6DB4" w14:paraId="5DB738EE" w14:textId="77777777">
        <w:trPr>
          <w:trHeight w:val="567"/>
        </w:trPr>
        <w:tc>
          <w:tcPr>
            <w:tcW w:w="1560" w:type="dxa"/>
            <w:vAlign w:val="bottom"/>
          </w:tcPr>
          <w:p w14:paraId="3E72C5D5" w14:textId="77777777" w:rsidR="002F6DB4" w:rsidRDefault="000303B1">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541C535F" w14:textId="3E941B75" w:rsidR="002F6DB4" w:rsidRDefault="000E41BA">
            <w:pPr>
              <w:jc w:val="center"/>
              <w:rPr>
                <w:rFonts w:ascii="宋体" w:hAnsi="宋体"/>
                <w:sz w:val="28"/>
              </w:rPr>
            </w:pPr>
            <w:proofErr w:type="gramStart"/>
            <w:r>
              <w:rPr>
                <w:rFonts w:ascii="宋体" w:hAnsi="宋体" w:hint="eastAsia"/>
                <w:sz w:val="28"/>
              </w:rPr>
              <w:t>蓝牙小车</w:t>
            </w:r>
            <w:proofErr w:type="gramEnd"/>
          </w:p>
        </w:tc>
      </w:tr>
      <w:tr w:rsidR="002F6DB4" w14:paraId="59474265" w14:textId="77777777">
        <w:trPr>
          <w:trHeight w:val="567"/>
        </w:trPr>
        <w:tc>
          <w:tcPr>
            <w:tcW w:w="1560" w:type="dxa"/>
            <w:vAlign w:val="bottom"/>
          </w:tcPr>
          <w:p w14:paraId="590FDEFF" w14:textId="77777777" w:rsidR="002F6DB4" w:rsidRDefault="000303B1">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0EAC2FD" w14:textId="77777777" w:rsidR="002F6DB4" w:rsidRDefault="000303B1">
            <w:pPr>
              <w:jc w:val="center"/>
              <w:rPr>
                <w:rFonts w:ascii="宋体" w:hAnsi="宋体"/>
                <w:sz w:val="28"/>
              </w:rPr>
            </w:pPr>
            <w:r>
              <w:rPr>
                <w:rFonts w:ascii="宋体" w:hAnsi="宋体" w:hint="eastAsia"/>
                <w:sz w:val="28"/>
              </w:rPr>
              <w:t>计算机科学与技术</w:t>
            </w:r>
          </w:p>
        </w:tc>
      </w:tr>
      <w:tr w:rsidR="002F6DB4" w14:paraId="6E8ADCEB" w14:textId="77777777">
        <w:trPr>
          <w:trHeight w:val="567"/>
        </w:trPr>
        <w:tc>
          <w:tcPr>
            <w:tcW w:w="1560" w:type="dxa"/>
            <w:vAlign w:val="bottom"/>
          </w:tcPr>
          <w:p w14:paraId="1DCAF868" w14:textId="77777777" w:rsidR="002F6DB4" w:rsidRDefault="000303B1">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0EA86DD9" w14:textId="7F85C764" w:rsidR="002F6DB4" w:rsidRDefault="000303B1" w:rsidP="00180F5B">
            <w:pPr>
              <w:jc w:val="center"/>
              <w:rPr>
                <w:rFonts w:ascii="宋体" w:hAnsi="宋体"/>
                <w:sz w:val="28"/>
              </w:rPr>
            </w:pPr>
            <w:r>
              <w:rPr>
                <w:rFonts w:ascii="宋体" w:hAnsi="宋体" w:hint="eastAsia"/>
                <w:sz w:val="28"/>
              </w:rPr>
              <w:t>CS1</w:t>
            </w:r>
            <w:r w:rsidR="00180F5B">
              <w:rPr>
                <w:rFonts w:ascii="宋体" w:hAnsi="宋体"/>
                <w:sz w:val="28"/>
              </w:rPr>
              <w:t>6</w:t>
            </w:r>
            <w:r w:rsidR="002F663D">
              <w:rPr>
                <w:rFonts w:ascii="宋体" w:hAnsi="宋体"/>
                <w:sz w:val="28"/>
              </w:rPr>
              <w:t>10</w:t>
            </w:r>
          </w:p>
        </w:tc>
      </w:tr>
      <w:tr w:rsidR="002F6DB4" w14:paraId="29BD7972" w14:textId="77777777">
        <w:trPr>
          <w:trHeight w:val="567"/>
        </w:trPr>
        <w:tc>
          <w:tcPr>
            <w:tcW w:w="1560" w:type="dxa"/>
            <w:vAlign w:val="bottom"/>
          </w:tcPr>
          <w:p w14:paraId="604A2153" w14:textId="77777777" w:rsidR="002F6DB4" w:rsidRDefault="000303B1">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16ED5408" w14:textId="5D7A7524" w:rsidR="002F6DB4" w:rsidRDefault="00180F5B">
            <w:pPr>
              <w:jc w:val="center"/>
              <w:rPr>
                <w:rFonts w:ascii="宋体" w:hAnsi="宋体"/>
                <w:sz w:val="28"/>
              </w:rPr>
            </w:pPr>
            <w:r>
              <w:rPr>
                <w:rFonts w:ascii="宋体" w:hAnsi="宋体" w:hint="eastAsia"/>
                <w:sz w:val="28"/>
              </w:rPr>
              <w:t>U</w:t>
            </w:r>
            <w:r>
              <w:rPr>
                <w:rFonts w:ascii="宋体" w:hAnsi="宋体"/>
                <w:sz w:val="28"/>
              </w:rPr>
              <w:t>20161</w:t>
            </w:r>
            <w:r w:rsidR="002F663D">
              <w:rPr>
                <w:rFonts w:ascii="宋体" w:hAnsi="宋体"/>
                <w:sz w:val="28"/>
              </w:rPr>
              <w:t>4795</w:t>
            </w:r>
          </w:p>
        </w:tc>
      </w:tr>
      <w:tr w:rsidR="002F6DB4" w14:paraId="7FADD844" w14:textId="77777777">
        <w:trPr>
          <w:trHeight w:val="567"/>
        </w:trPr>
        <w:tc>
          <w:tcPr>
            <w:tcW w:w="1560" w:type="dxa"/>
            <w:vAlign w:val="bottom"/>
          </w:tcPr>
          <w:p w14:paraId="64E8C947" w14:textId="77777777" w:rsidR="002F6DB4" w:rsidRDefault="000303B1">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517E91D7" w14:textId="12D23942" w:rsidR="002F6DB4" w:rsidRDefault="002F663D">
            <w:pPr>
              <w:jc w:val="center"/>
              <w:rPr>
                <w:rFonts w:ascii="宋体" w:hAnsi="宋体"/>
                <w:sz w:val="28"/>
              </w:rPr>
            </w:pPr>
            <w:r>
              <w:rPr>
                <w:rFonts w:ascii="宋体" w:hAnsi="宋体" w:hint="eastAsia"/>
                <w:sz w:val="28"/>
              </w:rPr>
              <w:t>覃映超</w:t>
            </w:r>
          </w:p>
        </w:tc>
      </w:tr>
      <w:tr w:rsidR="002F6DB4" w14:paraId="7AEFC96B" w14:textId="77777777">
        <w:trPr>
          <w:trHeight w:val="567"/>
        </w:trPr>
        <w:tc>
          <w:tcPr>
            <w:tcW w:w="1560" w:type="dxa"/>
            <w:vAlign w:val="bottom"/>
          </w:tcPr>
          <w:p w14:paraId="4B4EAFE0" w14:textId="77777777" w:rsidR="002F6DB4" w:rsidRDefault="000303B1">
            <w:pPr>
              <w:rPr>
                <w:rFonts w:ascii="黑体" w:eastAsia="黑体" w:hAnsi="黑体"/>
                <w:sz w:val="28"/>
              </w:rPr>
            </w:pPr>
            <w:r>
              <w:rPr>
                <w:noProof/>
              </w:rPr>
              <mc:AlternateContent>
                <mc:Choice Requires="wpg">
                  <w:drawing>
                    <wp:anchor distT="0" distB="0" distL="114300" distR="114300" simplePos="0" relativeHeight="251663360" behindDoc="0" locked="0" layoutInCell="1" allowOverlap="1" wp14:anchorId="3502A792" wp14:editId="41E36C9F">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155" y="0"/>
                                  <a:ext cx="3510" cy="2951"/>
                                </a:xfrm>
                                <a:prstGeom prst="rect">
                                  <a:avLst/>
                                </a:prstGeom>
                                <a:noFill/>
                                <a:ln>
                                  <a:noFill/>
                                </a:ln>
                              </pic:spPr>
                            </pic:pic>
                            <pic:pic xmlns:pic="http://schemas.openxmlformats.org/drawingml/2006/picture">
                              <pic:nvPicPr>
                                <pic:cNvPr id="29"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2953"/>
                                  <a:ext cx="3522" cy="599"/>
                                </a:xfrm>
                                <a:prstGeom prst="rect">
                                  <a:avLst/>
                                </a:prstGeom>
                                <a:noFill/>
                                <a:ln>
                                  <a:noFill/>
                                </a:ln>
                              </pic:spPr>
                            </pic:pic>
                          </wpg:wgp>
                        </a:graphicData>
                      </a:graphic>
                    </wp:anchor>
                  </w:drawing>
                </mc:Choice>
                <mc:Fallback xmlns:wpsCustomData="http://www.wps.cn/officeDocument/2013/wpsCustomData">
                  <w:pict>
                    <v:group id="Group 9" o:spid="_x0000_s1026" o:spt="203" style="position:absolute;left:0pt;margin-left:303pt;margin-top:21.45pt;height:177.55pt;width:183.25pt;z-index:251663360;mso-width-relative:page;mso-height-relative:page;" coordsize="3665,3551" o:gfxdata="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">
                      <o:lock v:ext="edit" aspectratio="t"/>
                      <v:shape id="图片 98" o:spid="_x0000_s1026" o:spt="75" type="#_x0000_t75" style="position:absolute;left:155;top:0;height:2951;width:3510;" filled="f" o:preferrelative="t" stroked="f" coordsize="21600,21600" o:gfxdata="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wpLyW5AAAA2wAA&#10;AA8AAAAAAAAAAQAgAAAAIgAAAGRycy9kb3ducmV2LnhtbFBLAQIUABQAAAAIAIdO4kAzLwWeOwAA&#10;ADkAAAAQAAAAAAAAAAEAIAAAAAgBAABkcnMvc2hhcGV4bWwueG1sUEsFBgAAAAAGAAYAWwEAALID&#10;AAAAAA==&#10;">
                        <v:fill on="f" focussize="0,0"/>
                        <v:stroke on="f"/>
                        <v:imagedata r:id="rId17" o:title=""/>
                        <o:lock v:ext="edit" aspectratio="t"/>
                      </v:shape>
                      <v:shape id="Picture 11" o:spid="_x0000_s1026" o:spt="75" type="#_x0000_t75" style="position:absolute;left:0;top:2953;height:599;width:3522;" filled="f" o:preferrelative="t" stroked="f" coordsize="21600,21600" o:gfxdata="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kodk7sAAADb&#10;AAAADwAAAAAAAAABACAAAAAiAAAAZHJzL2Rvd25yZXYueG1sUEsBAhQAFAAAAAgAh07iQDMvBZ47&#10;AAAAOQAAABAAAAAAAAAAAQAgAAAACgEAAGRycy9zaGFwZXhtbC54bWxQSwUGAAAAAAYABgBbAQAA&#10;tAMAAAAA&#10;">
                        <v:fill on="f" focussize="0,0"/>
                        <v:stroke on="f"/>
                        <v:imagedata r:id="rId18" o:title=""/>
                        <o:lock v:ext="edit" aspectratio="t"/>
                      </v:shape>
                    </v:group>
                  </w:pict>
                </mc:Fallback>
              </mc:AlternateContent>
            </w:r>
            <w:r>
              <w:rPr>
                <w:rFonts w:ascii="黑体" w:eastAsia="黑体" w:hAnsi="黑体" w:hint="eastAsia"/>
                <w:sz w:val="28"/>
              </w:rPr>
              <w:t>同</w:t>
            </w:r>
            <w:r>
              <w:rPr>
                <w:rFonts w:ascii="黑体" w:eastAsia="黑体" w:hAnsi="黑体"/>
                <w:sz w:val="28"/>
              </w:rPr>
              <w:t>组成员</w:t>
            </w:r>
            <w:r>
              <w:rPr>
                <w:rFonts w:ascii="黑体" w:eastAsia="黑体" w:hAnsi="黑体" w:hint="eastAsia"/>
                <w:sz w:val="28"/>
              </w:rPr>
              <w:t>：</w:t>
            </w:r>
          </w:p>
        </w:tc>
        <w:tc>
          <w:tcPr>
            <w:tcW w:w="3969" w:type="dxa"/>
            <w:tcBorders>
              <w:top w:val="single" w:sz="4" w:space="0" w:color="auto"/>
              <w:bottom w:val="single" w:sz="4" w:space="0" w:color="auto"/>
            </w:tcBorders>
            <w:vAlign w:val="bottom"/>
          </w:tcPr>
          <w:p w14:paraId="24BDF1EE" w14:textId="77777777" w:rsidR="002F6DB4" w:rsidRDefault="002F6DB4">
            <w:pPr>
              <w:jc w:val="center"/>
              <w:rPr>
                <w:rFonts w:ascii="宋体" w:hAnsi="宋体"/>
                <w:sz w:val="28"/>
              </w:rPr>
            </w:pPr>
          </w:p>
          <w:p w14:paraId="25F6EADD" w14:textId="77777777" w:rsidR="002F6DB4" w:rsidRDefault="002F6DB4">
            <w:pPr>
              <w:jc w:val="center"/>
              <w:rPr>
                <w:rFonts w:ascii="宋体" w:hAnsi="宋体"/>
                <w:sz w:val="28"/>
              </w:rPr>
            </w:pPr>
          </w:p>
          <w:p w14:paraId="0C9CEAFE" w14:textId="77777777" w:rsidR="002F6DB4" w:rsidRDefault="002F6DB4">
            <w:pPr>
              <w:jc w:val="center"/>
              <w:rPr>
                <w:rFonts w:ascii="宋体" w:hAnsi="宋体"/>
                <w:sz w:val="28"/>
              </w:rPr>
            </w:pPr>
          </w:p>
        </w:tc>
      </w:tr>
    </w:tbl>
    <w:p w14:paraId="5C0F0215" w14:textId="77777777" w:rsidR="002F6DB4" w:rsidRDefault="002F6DB4">
      <w:pPr>
        <w:widowControl/>
        <w:jc w:val="left"/>
        <w:sectPr w:rsidR="002F6DB4">
          <w:headerReference w:type="default" r:id="rId19"/>
          <w:pgSz w:w="11906" w:h="16838"/>
          <w:pgMar w:top="1440" w:right="1416" w:bottom="1440" w:left="1800" w:header="851" w:footer="992" w:gutter="0"/>
          <w:pgNumType w:start="0"/>
          <w:cols w:space="720"/>
          <w:docGrid w:type="lines" w:linePitch="326"/>
        </w:sectPr>
      </w:pPr>
    </w:p>
    <w:p w14:paraId="46CFD557" w14:textId="77777777" w:rsidR="002F6DB4" w:rsidRDefault="000303B1">
      <w:pPr>
        <w:pStyle w:val="afff1"/>
        <w:spacing w:line="720" w:lineRule="auto"/>
        <w:ind w:firstLine="0"/>
        <w:jc w:val="center"/>
        <w:rPr>
          <w:rFonts w:ascii="黑体" w:eastAsia="黑体" w:hAnsi="黑体"/>
          <w:sz w:val="32"/>
          <w:szCs w:val="32"/>
        </w:rPr>
      </w:pPr>
      <w:bookmarkStart w:id="1" w:name="_Toc134007856"/>
      <w:bookmarkStart w:id="2" w:name="_Toc135227507"/>
      <w:bookmarkStart w:id="3" w:name="_Toc135227306"/>
      <w:bookmarkStart w:id="4" w:name="_Toc135229710"/>
      <w:bookmarkStart w:id="5" w:name="_Toc135227385"/>
      <w:bookmarkStart w:id="6" w:name="_Toc135227598"/>
      <w:bookmarkStart w:id="7" w:name="_Toc266358958"/>
      <w:r>
        <w:rPr>
          <w:rFonts w:ascii="黑体" w:eastAsia="黑体" w:hAnsi="黑体" w:hint="eastAsia"/>
          <w:sz w:val="32"/>
          <w:szCs w:val="32"/>
        </w:rPr>
        <w:lastRenderedPageBreak/>
        <w:t>目   录</w:t>
      </w:r>
      <w:bookmarkStart w:id="8" w:name="_Toc134007857"/>
      <w:bookmarkStart w:id="9" w:name="_Toc135227307"/>
      <w:bookmarkStart w:id="10" w:name="_Toc135227386"/>
      <w:bookmarkStart w:id="11" w:name="_Toc135229711"/>
      <w:bookmarkStart w:id="12" w:name="_Toc135227508"/>
      <w:bookmarkStart w:id="13" w:name="_Toc266358959"/>
      <w:bookmarkEnd w:id="1"/>
      <w:bookmarkEnd w:id="2"/>
      <w:bookmarkEnd w:id="3"/>
      <w:bookmarkEnd w:id="4"/>
      <w:bookmarkEnd w:id="5"/>
      <w:bookmarkEnd w:id="6"/>
      <w:bookmarkEnd w:id="7"/>
    </w:p>
    <w:p w14:paraId="7B157DD0" w14:textId="7AE6F15C" w:rsidR="00331CB1" w:rsidRDefault="000303B1">
      <w:pPr>
        <w:pStyle w:val="TOC1"/>
        <w:tabs>
          <w:tab w:val="left" w:pos="48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28852051" w:history="1">
        <w:r w:rsidR="00331CB1" w:rsidRPr="00E57964">
          <w:rPr>
            <w:rStyle w:val="aff5"/>
            <w:rFonts w:ascii="Times" w:cs="Times"/>
            <w:noProof/>
          </w:rPr>
          <w:t>1</w:t>
        </w:r>
        <w:r w:rsidR="00331CB1">
          <w:rPr>
            <w:rFonts w:asciiTheme="minorHAnsi" w:eastAsiaTheme="minorEastAsia" w:hAnsiTheme="minorHAnsi" w:cstheme="minorBidi"/>
            <w:b w:val="0"/>
            <w:bCs w:val="0"/>
            <w:caps w:val="0"/>
            <w:noProof/>
            <w:sz w:val="21"/>
            <w:szCs w:val="22"/>
          </w:rPr>
          <w:tab/>
        </w:r>
        <w:r w:rsidR="00331CB1" w:rsidRPr="00E57964">
          <w:rPr>
            <w:rStyle w:val="aff5"/>
            <w:noProof/>
          </w:rPr>
          <w:t>课程设计概述</w:t>
        </w:r>
        <w:r w:rsidR="00331CB1">
          <w:rPr>
            <w:noProof/>
            <w:webHidden/>
          </w:rPr>
          <w:tab/>
        </w:r>
        <w:r w:rsidR="00331CB1">
          <w:rPr>
            <w:noProof/>
            <w:webHidden/>
          </w:rPr>
          <w:fldChar w:fldCharType="begin"/>
        </w:r>
        <w:r w:rsidR="00331CB1">
          <w:rPr>
            <w:noProof/>
            <w:webHidden/>
          </w:rPr>
          <w:instrText xml:space="preserve"> PAGEREF _Toc28852051 \h </w:instrText>
        </w:r>
        <w:r w:rsidR="00331CB1">
          <w:rPr>
            <w:noProof/>
            <w:webHidden/>
          </w:rPr>
        </w:r>
        <w:r w:rsidR="00331CB1">
          <w:rPr>
            <w:noProof/>
            <w:webHidden/>
          </w:rPr>
          <w:fldChar w:fldCharType="separate"/>
        </w:r>
        <w:r w:rsidR="00331CB1">
          <w:rPr>
            <w:noProof/>
            <w:webHidden/>
          </w:rPr>
          <w:t>3</w:t>
        </w:r>
        <w:r w:rsidR="00331CB1">
          <w:rPr>
            <w:noProof/>
            <w:webHidden/>
          </w:rPr>
          <w:fldChar w:fldCharType="end"/>
        </w:r>
      </w:hyperlink>
    </w:p>
    <w:p w14:paraId="028880FD" w14:textId="0FDDDEED"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52" w:history="1">
        <w:r w:rsidRPr="00E57964">
          <w:rPr>
            <w:rStyle w:val="aff5"/>
            <w:noProof/>
          </w:rPr>
          <w:t>1.1</w:t>
        </w:r>
        <w:r>
          <w:rPr>
            <w:rFonts w:asciiTheme="minorHAnsi" w:eastAsiaTheme="minorEastAsia" w:hAnsiTheme="minorHAnsi" w:cstheme="minorBidi"/>
            <w:smallCaps w:val="0"/>
            <w:noProof/>
            <w:sz w:val="21"/>
            <w:szCs w:val="22"/>
          </w:rPr>
          <w:tab/>
        </w:r>
        <w:r w:rsidRPr="00E57964">
          <w:rPr>
            <w:rStyle w:val="aff5"/>
            <w:noProof/>
          </w:rPr>
          <w:t>课程设计目的</w:t>
        </w:r>
        <w:r>
          <w:rPr>
            <w:noProof/>
            <w:webHidden/>
          </w:rPr>
          <w:tab/>
        </w:r>
        <w:r>
          <w:rPr>
            <w:noProof/>
            <w:webHidden/>
          </w:rPr>
          <w:fldChar w:fldCharType="begin"/>
        </w:r>
        <w:r>
          <w:rPr>
            <w:noProof/>
            <w:webHidden/>
          </w:rPr>
          <w:instrText xml:space="preserve"> PAGEREF _Toc28852052 \h </w:instrText>
        </w:r>
        <w:r>
          <w:rPr>
            <w:noProof/>
            <w:webHidden/>
          </w:rPr>
        </w:r>
        <w:r>
          <w:rPr>
            <w:noProof/>
            <w:webHidden/>
          </w:rPr>
          <w:fldChar w:fldCharType="separate"/>
        </w:r>
        <w:r>
          <w:rPr>
            <w:noProof/>
            <w:webHidden/>
          </w:rPr>
          <w:t>3</w:t>
        </w:r>
        <w:r>
          <w:rPr>
            <w:noProof/>
            <w:webHidden/>
          </w:rPr>
          <w:fldChar w:fldCharType="end"/>
        </w:r>
      </w:hyperlink>
    </w:p>
    <w:p w14:paraId="49C91717" w14:textId="6052205E"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53" w:history="1">
        <w:r w:rsidRPr="00E57964">
          <w:rPr>
            <w:rStyle w:val="aff5"/>
            <w:noProof/>
          </w:rPr>
          <w:t>1.2</w:t>
        </w:r>
        <w:r>
          <w:rPr>
            <w:rFonts w:asciiTheme="minorHAnsi" w:eastAsiaTheme="minorEastAsia" w:hAnsiTheme="minorHAnsi" w:cstheme="minorBidi"/>
            <w:smallCaps w:val="0"/>
            <w:noProof/>
            <w:sz w:val="21"/>
            <w:szCs w:val="22"/>
          </w:rPr>
          <w:tab/>
        </w:r>
        <w:r w:rsidRPr="00E57964">
          <w:rPr>
            <w:rStyle w:val="aff5"/>
            <w:noProof/>
          </w:rPr>
          <w:t>设计任务</w:t>
        </w:r>
        <w:r>
          <w:rPr>
            <w:noProof/>
            <w:webHidden/>
          </w:rPr>
          <w:tab/>
        </w:r>
        <w:r>
          <w:rPr>
            <w:noProof/>
            <w:webHidden/>
          </w:rPr>
          <w:fldChar w:fldCharType="begin"/>
        </w:r>
        <w:r>
          <w:rPr>
            <w:noProof/>
            <w:webHidden/>
          </w:rPr>
          <w:instrText xml:space="preserve"> PAGEREF _Toc28852053 \h </w:instrText>
        </w:r>
        <w:r>
          <w:rPr>
            <w:noProof/>
            <w:webHidden/>
          </w:rPr>
        </w:r>
        <w:r>
          <w:rPr>
            <w:noProof/>
            <w:webHidden/>
          </w:rPr>
          <w:fldChar w:fldCharType="separate"/>
        </w:r>
        <w:r>
          <w:rPr>
            <w:noProof/>
            <w:webHidden/>
          </w:rPr>
          <w:t>3</w:t>
        </w:r>
        <w:r>
          <w:rPr>
            <w:noProof/>
            <w:webHidden/>
          </w:rPr>
          <w:fldChar w:fldCharType="end"/>
        </w:r>
      </w:hyperlink>
    </w:p>
    <w:p w14:paraId="4287BB81" w14:textId="5EABCE42"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54" w:history="1">
        <w:r w:rsidRPr="00E57964">
          <w:rPr>
            <w:rStyle w:val="aff5"/>
            <w:noProof/>
          </w:rPr>
          <w:t>1.3</w:t>
        </w:r>
        <w:r>
          <w:rPr>
            <w:rFonts w:asciiTheme="minorHAnsi" w:eastAsiaTheme="minorEastAsia" w:hAnsiTheme="minorHAnsi" w:cstheme="minorBidi"/>
            <w:smallCaps w:val="0"/>
            <w:noProof/>
            <w:sz w:val="21"/>
            <w:szCs w:val="22"/>
          </w:rPr>
          <w:tab/>
        </w:r>
        <w:r w:rsidRPr="00E57964">
          <w:rPr>
            <w:rStyle w:val="aff5"/>
            <w:noProof/>
          </w:rPr>
          <w:t>设计要求</w:t>
        </w:r>
        <w:r>
          <w:rPr>
            <w:noProof/>
            <w:webHidden/>
          </w:rPr>
          <w:tab/>
        </w:r>
        <w:r>
          <w:rPr>
            <w:noProof/>
            <w:webHidden/>
          </w:rPr>
          <w:fldChar w:fldCharType="begin"/>
        </w:r>
        <w:r>
          <w:rPr>
            <w:noProof/>
            <w:webHidden/>
          </w:rPr>
          <w:instrText xml:space="preserve"> PAGEREF _Toc28852054 \h </w:instrText>
        </w:r>
        <w:r>
          <w:rPr>
            <w:noProof/>
            <w:webHidden/>
          </w:rPr>
        </w:r>
        <w:r>
          <w:rPr>
            <w:noProof/>
            <w:webHidden/>
          </w:rPr>
          <w:fldChar w:fldCharType="separate"/>
        </w:r>
        <w:r>
          <w:rPr>
            <w:noProof/>
            <w:webHidden/>
          </w:rPr>
          <w:t>3</w:t>
        </w:r>
        <w:r>
          <w:rPr>
            <w:noProof/>
            <w:webHidden/>
          </w:rPr>
          <w:fldChar w:fldCharType="end"/>
        </w:r>
      </w:hyperlink>
    </w:p>
    <w:p w14:paraId="6C310ECA" w14:textId="0D6BBEE6" w:rsidR="00331CB1" w:rsidRDefault="00331CB1">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28852055" w:history="1">
        <w:r w:rsidRPr="00E57964">
          <w:rPr>
            <w:rStyle w:val="aff5"/>
            <w:noProof/>
          </w:rPr>
          <w:t>2</w:t>
        </w:r>
        <w:r>
          <w:rPr>
            <w:rFonts w:asciiTheme="minorHAnsi" w:eastAsiaTheme="minorEastAsia" w:hAnsiTheme="minorHAnsi" w:cstheme="minorBidi"/>
            <w:b w:val="0"/>
            <w:bCs w:val="0"/>
            <w:caps w:val="0"/>
            <w:noProof/>
            <w:sz w:val="21"/>
            <w:szCs w:val="22"/>
          </w:rPr>
          <w:tab/>
        </w:r>
        <w:r w:rsidRPr="00E57964">
          <w:rPr>
            <w:rStyle w:val="aff5"/>
            <w:noProof/>
          </w:rPr>
          <w:t>系统总体设计</w:t>
        </w:r>
        <w:r>
          <w:rPr>
            <w:noProof/>
            <w:webHidden/>
          </w:rPr>
          <w:tab/>
        </w:r>
        <w:r>
          <w:rPr>
            <w:noProof/>
            <w:webHidden/>
          </w:rPr>
          <w:fldChar w:fldCharType="begin"/>
        </w:r>
        <w:r>
          <w:rPr>
            <w:noProof/>
            <w:webHidden/>
          </w:rPr>
          <w:instrText xml:space="preserve"> PAGEREF _Toc28852055 \h </w:instrText>
        </w:r>
        <w:r>
          <w:rPr>
            <w:noProof/>
            <w:webHidden/>
          </w:rPr>
        </w:r>
        <w:r>
          <w:rPr>
            <w:noProof/>
            <w:webHidden/>
          </w:rPr>
          <w:fldChar w:fldCharType="separate"/>
        </w:r>
        <w:r>
          <w:rPr>
            <w:noProof/>
            <w:webHidden/>
          </w:rPr>
          <w:t>5</w:t>
        </w:r>
        <w:r>
          <w:rPr>
            <w:noProof/>
            <w:webHidden/>
          </w:rPr>
          <w:fldChar w:fldCharType="end"/>
        </w:r>
      </w:hyperlink>
    </w:p>
    <w:p w14:paraId="31114DCD" w14:textId="7FF179FD"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56" w:history="1">
        <w:r w:rsidRPr="00E57964">
          <w:rPr>
            <w:rStyle w:val="aff5"/>
            <w:noProof/>
          </w:rPr>
          <w:t>2.1</w:t>
        </w:r>
        <w:r>
          <w:rPr>
            <w:rFonts w:asciiTheme="minorHAnsi" w:eastAsiaTheme="minorEastAsia" w:hAnsiTheme="minorHAnsi" w:cstheme="minorBidi"/>
            <w:smallCaps w:val="0"/>
            <w:noProof/>
            <w:sz w:val="21"/>
            <w:szCs w:val="22"/>
          </w:rPr>
          <w:tab/>
        </w:r>
        <w:r w:rsidRPr="00E57964">
          <w:rPr>
            <w:rStyle w:val="aff5"/>
            <w:noProof/>
          </w:rPr>
          <w:t>硬件部分设计</w:t>
        </w:r>
        <w:r>
          <w:rPr>
            <w:noProof/>
            <w:webHidden/>
          </w:rPr>
          <w:tab/>
        </w:r>
        <w:r>
          <w:rPr>
            <w:noProof/>
            <w:webHidden/>
          </w:rPr>
          <w:fldChar w:fldCharType="begin"/>
        </w:r>
        <w:r>
          <w:rPr>
            <w:noProof/>
            <w:webHidden/>
          </w:rPr>
          <w:instrText xml:space="preserve"> PAGEREF _Toc28852056 \h </w:instrText>
        </w:r>
        <w:r>
          <w:rPr>
            <w:noProof/>
            <w:webHidden/>
          </w:rPr>
        </w:r>
        <w:r>
          <w:rPr>
            <w:noProof/>
            <w:webHidden/>
          </w:rPr>
          <w:fldChar w:fldCharType="separate"/>
        </w:r>
        <w:r>
          <w:rPr>
            <w:noProof/>
            <w:webHidden/>
          </w:rPr>
          <w:t>5</w:t>
        </w:r>
        <w:r>
          <w:rPr>
            <w:noProof/>
            <w:webHidden/>
          </w:rPr>
          <w:fldChar w:fldCharType="end"/>
        </w:r>
      </w:hyperlink>
    </w:p>
    <w:p w14:paraId="7FE27308" w14:textId="7550FD4E"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57" w:history="1">
        <w:r w:rsidRPr="00E57964">
          <w:rPr>
            <w:rStyle w:val="aff5"/>
            <w:noProof/>
          </w:rPr>
          <w:t>2.2</w:t>
        </w:r>
        <w:r>
          <w:rPr>
            <w:rFonts w:asciiTheme="minorHAnsi" w:eastAsiaTheme="minorEastAsia" w:hAnsiTheme="minorHAnsi" w:cstheme="minorBidi"/>
            <w:smallCaps w:val="0"/>
            <w:noProof/>
            <w:sz w:val="21"/>
            <w:szCs w:val="22"/>
          </w:rPr>
          <w:tab/>
        </w:r>
        <w:r w:rsidRPr="00E57964">
          <w:rPr>
            <w:rStyle w:val="aff5"/>
            <w:noProof/>
          </w:rPr>
          <w:t>软件部分设计</w:t>
        </w:r>
        <w:r>
          <w:rPr>
            <w:noProof/>
            <w:webHidden/>
          </w:rPr>
          <w:tab/>
        </w:r>
        <w:r>
          <w:rPr>
            <w:noProof/>
            <w:webHidden/>
          </w:rPr>
          <w:fldChar w:fldCharType="begin"/>
        </w:r>
        <w:r>
          <w:rPr>
            <w:noProof/>
            <w:webHidden/>
          </w:rPr>
          <w:instrText xml:space="preserve"> PAGEREF _Toc28852057 \h </w:instrText>
        </w:r>
        <w:r>
          <w:rPr>
            <w:noProof/>
            <w:webHidden/>
          </w:rPr>
        </w:r>
        <w:r>
          <w:rPr>
            <w:noProof/>
            <w:webHidden/>
          </w:rPr>
          <w:fldChar w:fldCharType="separate"/>
        </w:r>
        <w:r>
          <w:rPr>
            <w:noProof/>
            <w:webHidden/>
          </w:rPr>
          <w:t>5</w:t>
        </w:r>
        <w:r>
          <w:rPr>
            <w:noProof/>
            <w:webHidden/>
          </w:rPr>
          <w:fldChar w:fldCharType="end"/>
        </w:r>
      </w:hyperlink>
    </w:p>
    <w:p w14:paraId="2D63F7A3" w14:textId="228FFA16" w:rsidR="00331CB1" w:rsidRDefault="00331CB1">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28852058" w:history="1">
        <w:r w:rsidRPr="00E57964">
          <w:rPr>
            <w:rStyle w:val="aff5"/>
            <w:noProof/>
          </w:rPr>
          <w:t>3</w:t>
        </w:r>
        <w:r>
          <w:rPr>
            <w:rFonts w:asciiTheme="minorHAnsi" w:eastAsiaTheme="minorEastAsia" w:hAnsiTheme="minorHAnsi" w:cstheme="minorBidi"/>
            <w:b w:val="0"/>
            <w:bCs w:val="0"/>
            <w:caps w:val="0"/>
            <w:noProof/>
            <w:sz w:val="21"/>
            <w:szCs w:val="22"/>
          </w:rPr>
          <w:tab/>
        </w:r>
        <w:r w:rsidRPr="00E57964">
          <w:rPr>
            <w:rStyle w:val="aff5"/>
            <w:noProof/>
          </w:rPr>
          <w:t>硬件平台设计与实现</w:t>
        </w:r>
        <w:r>
          <w:rPr>
            <w:noProof/>
            <w:webHidden/>
          </w:rPr>
          <w:tab/>
        </w:r>
        <w:r>
          <w:rPr>
            <w:noProof/>
            <w:webHidden/>
          </w:rPr>
          <w:fldChar w:fldCharType="begin"/>
        </w:r>
        <w:r>
          <w:rPr>
            <w:noProof/>
            <w:webHidden/>
          </w:rPr>
          <w:instrText xml:space="preserve"> PAGEREF _Toc28852058 \h </w:instrText>
        </w:r>
        <w:r>
          <w:rPr>
            <w:noProof/>
            <w:webHidden/>
          </w:rPr>
        </w:r>
        <w:r>
          <w:rPr>
            <w:noProof/>
            <w:webHidden/>
          </w:rPr>
          <w:fldChar w:fldCharType="separate"/>
        </w:r>
        <w:r>
          <w:rPr>
            <w:noProof/>
            <w:webHidden/>
          </w:rPr>
          <w:t>6</w:t>
        </w:r>
        <w:r>
          <w:rPr>
            <w:noProof/>
            <w:webHidden/>
          </w:rPr>
          <w:fldChar w:fldCharType="end"/>
        </w:r>
      </w:hyperlink>
    </w:p>
    <w:p w14:paraId="6F1FFA42" w14:textId="3B15257E"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59" w:history="1">
        <w:r w:rsidRPr="00E57964">
          <w:rPr>
            <w:rStyle w:val="aff5"/>
            <w:noProof/>
          </w:rPr>
          <w:t>3.1</w:t>
        </w:r>
        <w:r>
          <w:rPr>
            <w:rFonts w:asciiTheme="minorHAnsi" w:eastAsiaTheme="minorEastAsia" w:hAnsiTheme="minorHAnsi" w:cstheme="minorBidi"/>
            <w:smallCaps w:val="0"/>
            <w:noProof/>
            <w:sz w:val="21"/>
            <w:szCs w:val="22"/>
          </w:rPr>
          <w:tab/>
        </w:r>
        <w:r w:rsidRPr="00E57964">
          <w:rPr>
            <w:rStyle w:val="aff5"/>
            <w:noProof/>
          </w:rPr>
          <w:t>设计目的</w:t>
        </w:r>
        <w:r>
          <w:rPr>
            <w:noProof/>
            <w:webHidden/>
          </w:rPr>
          <w:tab/>
        </w:r>
        <w:r>
          <w:rPr>
            <w:noProof/>
            <w:webHidden/>
          </w:rPr>
          <w:fldChar w:fldCharType="begin"/>
        </w:r>
        <w:r>
          <w:rPr>
            <w:noProof/>
            <w:webHidden/>
          </w:rPr>
          <w:instrText xml:space="preserve"> PAGEREF _Toc28852059 \h </w:instrText>
        </w:r>
        <w:r>
          <w:rPr>
            <w:noProof/>
            <w:webHidden/>
          </w:rPr>
        </w:r>
        <w:r>
          <w:rPr>
            <w:noProof/>
            <w:webHidden/>
          </w:rPr>
          <w:fldChar w:fldCharType="separate"/>
        </w:r>
        <w:r>
          <w:rPr>
            <w:noProof/>
            <w:webHidden/>
          </w:rPr>
          <w:t>6</w:t>
        </w:r>
        <w:r>
          <w:rPr>
            <w:noProof/>
            <w:webHidden/>
          </w:rPr>
          <w:fldChar w:fldCharType="end"/>
        </w:r>
      </w:hyperlink>
    </w:p>
    <w:p w14:paraId="38D0B235" w14:textId="00075253"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60" w:history="1">
        <w:r w:rsidRPr="00E57964">
          <w:rPr>
            <w:rStyle w:val="aff5"/>
            <w:noProof/>
          </w:rPr>
          <w:t>3.2</w:t>
        </w:r>
        <w:r>
          <w:rPr>
            <w:rFonts w:asciiTheme="minorHAnsi" w:eastAsiaTheme="minorEastAsia" w:hAnsiTheme="minorHAnsi" w:cstheme="minorBidi"/>
            <w:smallCaps w:val="0"/>
            <w:noProof/>
            <w:sz w:val="21"/>
            <w:szCs w:val="22"/>
          </w:rPr>
          <w:tab/>
        </w:r>
        <w:r w:rsidRPr="00E57964">
          <w:rPr>
            <w:rStyle w:val="aff5"/>
            <w:noProof/>
          </w:rPr>
          <w:t>实验步骤</w:t>
        </w:r>
        <w:r>
          <w:rPr>
            <w:noProof/>
            <w:webHidden/>
          </w:rPr>
          <w:tab/>
        </w:r>
        <w:r>
          <w:rPr>
            <w:noProof/>
            <w:webHidden/>
          </w:rPr>
          <w:fldChar w:fldCharType="begin"/>
        </w:r>
        <w:r>
          <w:rPr>
            <w:noProof/>
            <w:webHidden/>
          </w:rPr>
          <w:instrText xml:space="preserve"> PAGEREF _Toc28852060 \h </w:instrText>
        </w:r>
        <w:r>
          <w:rPr>
            <w:noProof/>
            <w:webHidden/>
          </w:rPr>
        </w:r>
        <w:r>
          <w:rPr>
            <w:noProof/>
            <w:webHidden/>
          </w:rPr>
          <w:fldChar w:fldCharType="separate"/>
        </w:r>
        <w:r>
          <w:rPr>
            <w:noProof/>
            <w:webHidden/>
          </w:rPr>
          <w:t>6</w:t>
        </w:r>
        <w:r>
          <w:rPr>
            <w:noProof/>
            <w:webHidden/>
          </w:rPr>
          <w:fldChar w:fldCharType="end"/>
        </w:r>
      </w:hyperlink>
    </w:p>
    <w:p w14:paraId="39517B63" w14:textId="482CD367" w:rsidR="00331CB1" w:rsidRDefault="00331CB1">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28852061" w:history="1">
        <w:r w:rsidRPr="00E57964">
          <w:rPr>
            <w:rStyle w:val="aff5"/>
            <w:noProof/>
          </w:rPr>
          <w:t>4</w:t>
        </w:r>
        <w:r>
          <w:rPr>
            <w:rFonts w:asciiTheme="minorHAnsi" w:eastAsiaTheme="minorEastAsia" w:hAnsiTheme="minorHAnsi" w:cstheme="minorBidi"/>
            <w:b w:val="0"/>
            <w:bCs w:val="0"/>
            <w:caps w:val="0"/>
            <w:noProof/>
            <w:sz w:val="21"/>
            <w:szCs w:val="22"/>
          </w:rPr>
          <w:tab/>
        </w:r>
        <w:r w:rsidRPr="00E57964">
          <w:rPr>
            <w:rStyle w:val="aff5"/>
            <w:noProof/>
          </w:rPr>
          <w:t>操作系统设计与实现</w:t>
        </w:r>
        <w:r>
          <w:rPr>
            <w:noProof/>
            <w:webHidden/>
          </w:rPr>
          <w:tab/>
        </w:r>
        <w:r>
          <w:rPr>
            <w:noProof/>
            <w:webHidden/>
          </w:rPr>
          <w:fldChar w:fldCharType="begin"/>
        </w:r>
        <w:r>
          <w:rPr>
            <w:noProof/>
            <w:webHidden/>
          </w:rPr>
          <w:instrText xml:space="preserve"> PAGEREF _Toc28852061 \h </w:instrText>
        </w:r>
        <w:r>
          <w:rPr>
            <w:noProof/>
            <w:webHidden/>
          </w:rPr>
        </w:r>
        <w:r>
          <w:rPr>
            <w:noProof/>
            <w:webHidden/>
          </w:rPr>
          <w:fldChar w:fldCharType="separate"/>
        </w:r>
        <w:r>
          <w:rPr>
            <w:noProof/>
            <w:webHidden/>
          </w:rPr>
          <w:t>8</w:t>
        </w:r>
        <w:r>
          <w:rPr>
            <w:noProof/>
            <w:webHidden/>
          </w:rPr>
          <w:fldChar w:fldCharType="end"/>
        </w:r>
      </w:hyperlink>
    </w:p>
    <w:p w14:paraId="05F76088" w14:textId="143689D5"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62" w:history="1">
        <w:r w:rsidRPr="00E57964">
          <w:rPr>
            <w:rStyle w:val="aff5"/>
            <w:noProof/>
          </w:rPr>
          <w:t>4.1</w:t>
        </w:r>
        <w:r>
          <w:rPr>
            <w:rFonts w:asciiTheme="minorHAnsi" w:eastAsiaTheme="minorEastAsia" w:hAnsiTheme="minorHAnsi" w:cstheme="minorBidi"/>
            <w:smallCaps w:val="0"/>
            <w:noProof/>
            <w:sz w:val="21"/>
            <w:szCs w:val="22"/>
          </w:rPr>
          <w:tab/>
        </w:r>
        <w:r w:rsidRPr="00E57964">
          <w:rPr>
            <w:rStyle w:val="aff5"/>
            <w:noProof/>
          </w:rPr>
          <w:t>设计目的</w:t>
        </w:r>
        <w:r>
          <w:rPr>
            <w:noProof/>
            <w:webHidden/>
          </w:rPr>
          <w:tab/>
        </w:r>
        <w:r>
          <w:rPr>
            <w:noProof/>
            <w:webHidden/>
          </w:rPr>
          <w:fldChar w:fldCharType="begin"/>
        </w:r>
        <w:r>
          <w:rPr>
            <w:noProof/>
            <w:webHidden/>
          </w:rPr>
          <w:instrText xml:space="preserve"> PAGEREF _Toc28852062 \h </w:instrText>
        </w:r>
        <w:r>
          <w:rPr>
            <w:noProof/>
            <w:webHidden/>
          </w:rPr>
        </w:r>
        <w:r>
          <w:rPr>
            <w:noProof/>
            <w:webHidden/>
          </w:rPr>
          <w:fldChar w:fldCharType="separate"/>
        </w:r>
        <w:r>
          <w:rPr>
            <w:noProof/>
            <w:webHidden/>
          </w:rPr>
          <w:t>8</w:t>
        </w:r>
        <w:r>
          <w:rPr>
            <w:noProof/>
            <w:webHidden/>
          </w:rPr>
          <w:fldChar w:fldCharType="end"/>
        </w:r>
      </w:hyperlink>
    </w:p>
    <w:p w14:paraId="7E3EF388" w14:textId="22DF47D6"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63" w:history="1">
        <w:r w:rsidRPr="00E57964">
          <w:rPr>
            <w:rStyle w:val="aff5"/>
            <w:noProof/>
          </w:rPr>
          <w:t>4.2</w:t>
        </w:r>
        <w:r>
          <w:rPr>
            <w:rFonts w:asciiTheme="minorHAnsi" w:eastAsiaTheme="minorEastAsia" w:hAnsiTheme="minorHAnsi" w:cstheme="minorBidi"/>
            <w:smallCaps w:val="0"/>
            <w:noProof/>
            <w:sz w:val="21"/>
            <w:szCs w:val="22"/>
          </w:rPr>
          <w:tab/>
        </w:r>
        <w:r w:rsidRPr="00E57964">
          <w:rPr>
            <w:rStyle w:val="aff5"/>
            <w:noProof/>
          </w:rPr>
          <w:t>实验步骤</w:t>
        </w:r>
        <w:r>
          <w:rPr>
            <w:noProof/>
            <w:webHidden/>
          </w:rPr>
          <w:tab/>
        </w:r>
        <w:r>
          <w:rPr>
            <w:noProof/>
            <w:webHidden/>
          </w:rPr>
          <w:fldChar w:fldCharType="begin"/>
        </w:r>
        <w:r>
          <w:rPr>
            <w:noProof/>
            <w:webHidden/>
          </w:rPr>
          <w:instrText xml:space="preserve"> PAGEREF _Toc28852063 \h </w:instrText>
        </w:r>
        <w:r>
          <w:rPr>
            <w:noProof/>
            <w:webHidden/>
          </w:rPr>
        </w:r>
        <w:r>
          <w:rPr>
            <w:noProof/>
            <w:webHidden/>
          </w:rPr>
          <w:fldChar w:fldCharType="separate"/>
        </w:r>
        <w:r>
          <w:rPr>
            <w:noProof/>
            <w:webHidden/>
          </w:rPr>
          <w:t>8</w:t>
        </w:r>
        <w:r>
          <w:rPr>
            <w:noProof/>
            <w:webHidden/>
          </w:rPr>
          <w:fldChar w:fldCharType="end"/>
        </w:r>
      </w:hyperlink>
    </w:p>
    <w:p w14:paraId="5011961A" w14:textId="27F8F712"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64" w:history="1">
        <w:r w:rsidRPr="00E57964">
          <w:rPr>
            <w:rStyle w:val="aff5"/>
            <w:noProof/>
          </w:rPr>
          <w:t>4.3</w:t>
        </w:r>
        <w:r>
          <w:rPr>
            <w:rFonts w:asciiTheme="minorHAnsi" w:eastAsiaTheme="minorEastAsia" w:hAnsiTheme="minorHAnsi" w:cstheme="minorBidi"/>
            <w:smallCaps w:val="0"/>
            <w:noProof/>
            <w:sz w:val="21"/>
            <w:szCs w:val="22"/>
          </w:rPr>
          <w:tab/>
        </w:r>
        <w:r w:rsidRPr="00E57964">
          <w:rPr>
            <w:rStyle w:val="aff5"/>
            <w:noProof/>
          </w:rPr>
          <w:t>故障与调试</w:t>
        </w:r>
        <w:r>
          <w:rPr>
            <w:noProof/>
            <w:webHidden/>
          </w:rPr>
          <w:tab/>
        </w:r>
        <w:r>
          <w:rPr>
            <w:noProof/>
            <w:webHidden/>
          </w:rPr>
          <w:fldChar w:fldCharType="begin"/>
        </w:r>
        <w:r>
          <w:rPr>
            <w:noProof/>
            <w:webHidden/>
          </w:rPr>
          <w:instrText xml:space="preserve"> PAGEREF _Toc28852064 \h </w:instrText>
        </w:r>
        <w:r>
          <w:rPr>
            <w:noProof/>
            <w:webHidden/>
          </w:rPr>
        </w:r>
        <w:r>
          <w:rPr>
            <w:noProof/>
            <w:webHidden/>
          </w:rPr>
          <w:fldChar w:fldCharType="separate"/>
        </w:r>
        <w:r>
          <w:rPr>
            <w:noProof/>
            <w:webHidden/>
          </w:rPr>
          <w:t>13</w:t>
        </w:r>
        <w:r>
          <w:rPr>
            <w:noProof/>
            <w:webHidden/>
          </w:rPr>
          <w:fldChar w:fldCharType="end"/>
        </w:r>
      </w:hyperlink>
    </w:p>
    <w:p w14:paraId="4DB83A49" w14:textId="606AFCDC" w:rsidR="00331CB1" w:rsidRDefault="00331CB1">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28852065" w:history="1">
        <w:r w:rsidRPr="00E57964">
          <w:rPr>
            <w:rStyle w:val="aff5"/>
            <w:noProof/>
          </w:rPr>
          <w:t>5</w:t>
        </w:r>
        <w:r>
          <w:rPr>
            <w:rFonts w:asciiTheme="minorHAnsi" w:eastAsiaTheme="minorEastAsia" w:hAnsiTheme="minorHAnsi" w:cstheme="minorBidi"/>
            <w:b w:val="0"/>
            <w:bCs w:val="0"/>
            <w:caps w:val="0"/>
            <w:noProof/>
            <w:sz w:val="21"/>
            <w:szCs w:val="22"/>
          </w:rPr>
          <w:tab/>
        </w:r>
        <w:r w:rsidRPr="00E57964">
          <w:rPr>
            <w:rStyle w:val="aff5"/>
            <w:noProof/>
          </w:rPr>
          <w:t>应用设计与实现</w:t>
        </w:r>
        <w:r>
          <w:rPr>
            <w:noProof/>
            <w:webHidden/>
          </w:rPr>
          <w:tab/>
        </w:r>
        <w:r>
          <w:rPr>
            <w:noProof/>
            <w:webHidden/>
          </w:rPr>
          <w:fldChar w:fldCharType="begin"/>
        </w:r>
        <w:r>
          <w:rPr>
            <w:noProof/>
            <w:webHidden/>
          </w:rPr>
          <w:instrText xml:space="preserve"> PAGEREF _Toc28852065 \h </w:instrText>
        </w:r>
        <w:r>
          <w:rPr>
            <w:noProof/>
            <w:webHidden/>
          </w:rPr>
        </w:r>
        <w:r>
          <w:rPr>
            <w:noProof/>
            <w:webHidden/>
          </w:rPr>
          <w:fldChar w:fldCharType="separate"/>
        </w:r>
        <w:r>
          <w:rPr>
            <w:noProof/>
            <w:webHidden/>
          </w:rPr>
          <w:t>15</w:t>
        </w:r>
        <w:r>
          <w:rPr>
            <w:noProof/>
            <w:webHidden/>
          </w:rPr>
          <w:fldChar w:fldCharType="end"/>
        </w:r>
      </w:hyperlink>
    </w:p>
    <w:p w14:paraId="2FA0F05E" w14:textId="298007E1"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66" w:history="1">
        <w:r w:rsidRPr="00E57964">
          <w:rPr>
            <w:rStyle w:val="aff5"/>
            <w:noProof/>
          </w:rPr>
          <w:t>5.1</w:t>
        </w:r>
        <w:r>
          <w:rPr>
            <w:rFonts w:asciiTheme="minorHAnsi" w:eastAsiaTheme="minorEastAsia" w:hAnsiTheme="minorHAnsi" w:cstheme="minorBidi"/>
            <w:smallCaps w:val="0"/>
            <w:noProof/>
            <w:sz w:val="21"/>
            <w:szCs w:val="22"/>
          </w:rPr>
          <w:tab/>
        </w:r>
        <w:r w:rsidRPr="00E57964">
          <w:rPr>
            <w:rStyle w:val="aff5"/>
            <w:noProof/>
          </w:rPr>
          <w:t>设计目的</w:t>
        </w:r>
        <w:r>
          <w:rPr>
            <w:noProof/>
            <w:webHidden/>
          </w:rPr>
          <w:tab/>
        </w:r>
        <w:r>
          <w:rPr>
            <w:noProof/>
            <w:webHidden/>
          </w:rPr>
          <w:fldChar w:fldCharType="begin"/>
        </w:r>
        <w:r>
          <w:rPr>
            <w:noProof/>
            <w:webHidden/>
          </w:rPr>
          <w:instrText xml:space="preserve"> PAGEREF _Toc28852066 \h </w:instrText>
        </w:r>
        <w:r>
          <w:rPr>
            <w:noProof/>
            <w:webHidden/>
          </w:rPr>
        </w:r>
        <w:r>
          <w:rPr>
            <w:noProof/>
            <w:webHidden/>
          </w:rPr>
          <w:fldChar w:fldCharType="separate"/>
        </w:r>
        <w:r>
          <w:rPr>
            <w:noProof/>
            <w:webHidden/>
          </w:rPr>
          <w:t>15</w:t>
        </w:r>
        <w:r>
          <w:rPr>
            <w:noProof/>
            <w:webHidden/>
          </w:rPr>
          <w:fldChar w:fldCharType="end"/>
        </w:r>
      </w:hyperlink>
    </w:p>
    <w:p w14:paraId="4C320490" w14:textId="39F66760"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67" w:history="1">
        <w:r w:rsidRPr="00E57964">
          <w:rPr>
            <w:rStyle w:val="aff5"/>
            <w:noProof/>
          </w:rPr>
          <w:t>5.2</w:t>
        </w:r>
        <w:r>
          <w:rPr>
            <w:rFonts w:asciiTheme="minorHAnsi" w:eastAsiaTheme="minorEastAsia" w:hAnsiTheme="minorHAnsi" w:cstheme="minorBidi"/>
            <w:smallCaps w:val="0"/>
            <w:noProof/>
            <w:sz w:val="21"/>
            <w:szCs w:val="22"/>
          </w:rPr>
          <w:tab/>
        </w:r>
        <w:r w:rsidRPr="00E57964">
          <w:rPr>
            <w:rStyle w:val="aff5"/>
            <w:noProof/>
          </w:rPr>
          <w:t>实验步骤</w:t>
        </w:r>
        <w:r>
          <w:rPr>
            <w:noProof/>
            <w:webHidden/>
          </w:rPr>
          <w:tab/>
        </w:r>
        <w:r>
          <w:rPr>
            <w:noProof/>
            <w:webHidden/>
          </w:rPr>
          <w:fldChar w:fldCharType="begin"/>
        </w:r>
        <w:r>
          <w:rPr>
            <w:noProof/>
            <w:webHidden/>
          </w:rPr>
          <w:instrText xml:space="preserve"> PAGEREF _Toc28852067 \h </w:instrText>
        </w:r>
        <w:r>
          <w:rPr>
            <w:noProof/>
            <w:webHidden/>
          </w:rPr>
        </w:r>
        <w:r>
          <w:rPr>
            <w:noProof/>
            <w:webHidden/>
          </w:rPr>
          <w:fldChar w:fldCharType="separate"/>
        </w:r>
        <w:r>
          <w:rPr>
            <w:noProof/>
            <w:webHidden/>
          </w:rPr>
          <w:t>15</w:t>
        </w:r>
        <w:r>
          <w:rPr>
            <w:noProof/>
            <w:webHidden/>
          </w:rPr>
          <w:fldChar w:fldCharType="end"/>
        </w:r>
      </w:hyperlink>
    </w:p>
    <w:p w14:paraId="35E5EDEB" w14:textId="706CB27B"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68" w:history="1">
        <w:r w:rsidRPr="00E57964">
          <w:rPr>
            <w:rStyle w:val="aff5"/>
            <w:noProof/>
          </w:rPr>
          <w:t>5.3</w:t>
        </w:r>
        <w:r>
          <w:rPr>
            <w:rFonts w:asciiTheme="minorHAnsi" w:eastAsiaTheme="minorEastAsia" w:hAnsiTheme="minorHAnsi" w:cstheme="minorBidi"/>
            <w:smallCaps w:val="0"/>
            <w:noProof/>
            <w:sz w:val="21"/>
            <w:szCs w:val="22"/>
          </w:rPr>
          <w:tab/>
        </w:r>
        <w:r w:rsidRPr="00E57964">
          <w:rPr>
            <w:rStyle w:val="aff5"/>
            <w:noProof/>
          </w:rPr>
          <w:t>故障与调试</w:t>
        </w:r>
        <w:r>
          <w:rPr>
            <w:noProof/>
            <w:webHidden/>
          </w:rPr>
          <w:tab/>
        </w:r>
        <w:r>
          <w:rPr>
            <w:noProof/>
            <w:webHidden/>
          </w:rPr>
          <w:fldChar w:fldCharType="begin"/>
        </w:r>
        <w:r>
          <w:rPr>
            <w:noProof/>
            <w:webHidden/>
          </w:rPr>
          <w:instrText xml:space="preserve"> PAGEREF _Toc28852068 \h </w:instrText>
        </w:r>
        <w:r>
          <w:rPr>
            <w:noProof/>
            <w:webHidden/>
          </w:rPr>
        </w:r>
        <w:r>
          <w:rPr>
            <w:noProof/>
            <w:webHidden/>
          </w:rPr>
          <w:fldChar w:fldCharType="separate"/>
        </w:r>
        <w:r>
          <w:rPr>
            <w:noProof/>
            <w:webHidden/>
          </w:rPr>
          <w:t>19</w:t>
        </w:r>
        <w:r>
          <w:rPr>
            <w:noProof/>
            <w:webHidden/>
          </w:rPr>
          <w:fldChar w:fldCharType="end"/>
        </w:r>
      </w:hyperlink>
    </w:p>
    <w:p w14:paraId="50E50F89" w14:textId="1D690C36"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69" w:history="1">
        <w:r w:rsidRPr="00E57964">
          <w:rPr>
            <w:rStyle w:val="aff5"/>
            <w:noProof/>
          </w:rPr>
          <w:t>5.4</w:t>
        </w:r>
        <w:r>
          <w:rPr>
            <w:rFonts w:asciiTheme="minorHAnsi" w:eastAsiaTheme="minorEastAsia" w:hAnsiTheme="minorHAnsi" w:cstheme="minorBidi"/>
            <w:smallCaps w:val="0"/>
            <w:noProof/>
            <w:sz w:val="21"/>
            <w:szCs w:val="22"/>
          </w:rPr>
          <w:tab/>
        </w:r>
        <w:r w:rsidRPr="00E57964">
          <w:rPr>
            <w:rStyle w:val="aff5"/>
            <w:noProof/>
          </w:rPr>
          <w:t>存在的不足和缺陷</w:t>
        </w:r>
        <w:r>
          <w:rPr>
            <w:noProof/>
            <w:webHidden/>
          </w:rPr>
          <w:tab/>
        </w:r>
        <w:r>
          <w:rPr>
            <w:noProof/>
            <w:webHidden/>
          </w:rPr>
          <w:fldChar w:fldCharType="begin"/>
        </w:r>
        <w:r>
          <w:rPr>
            <w:noProof/>
            <w:webHidden/>
          </w:rPr>
          <w:instrText xml:space="preserve"> PAGEREF _Toc28852069 \h </w:instrText>
        </w:r>
        <w:r>
          <w:rPr>
            <w:noProof/>
            <w:webHidden/>
          </w:rPr>
        </w:r>
        <w:r>
          <w:rPr>
            <w:noProof/>
            <w:webHidden/>
          </w:rPr>
          <w:fldChar w:fldCharType="separate"/>
        </w:r>
        <w:r>
          <w:rPr>
            <w:noProof/>
            <w:webHidden/>
          </w:rPr>
          <w:t>19</w:t>
        </w:r>
        <w:r>
          <w:rPr>
            <w:noProof/>
            <w:webHidden/>
          </w:rPr>
          <w:fldChar w:fldCharType="end"/>
        </w:r>
      </w:hyperlink>
    </w:p>
    <w:p w14:paraId="7E91D953" w14:textId="46F33A88" w:rsidR="00331CB1" w:rsidRDefault="00331CB1">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28852070" w:history="1">
        <w:r w:rsidRPr="00E57964">
          <w:rPr>
            <w:rStyle w:val="aff5"/>
            <w:noProof/>
          </w:rPr>
          <w:t>6</w:t>
        </w:r>
        <w:r>
          <w:rPr>
            <w:rFonts w:asciiTheme="minorHAnsi" w:eastAsiaTheme="minorEastAsia" w:hAnsiTheme="minorHAnsi" w:cstheme="minorBidi"/>
            <w:b w:val="0"/>
            <w:bCs w:val="0"/>
            <w:caps w:val="0"/>
            <w:noProof/>
            <w:sz w:val="21"/>
            <w:szCs w:val="22"/>
          </w:rPr>
          <w:tab/>
        </w:r>
        <w:r w:rsidRPr="00E57964">
          <w:rPr>
            <w:rStyle w:val="aff5"/>
            <w:noProof/>
          </w:rPr>
          <w:t>总结与心得</w:t>
        </w:r>
        <w:r>
          <w:rPr>
            <w:noProof/>
            <w:webHidden/>
          </w:rPr>
          <w:tab/>
        </w:r>
        <w:r>
          <w:rPr>
            <w:noProof/>
            <w:webHidden/>
          </w:rPr>
          <w:fldChar w:fldCharType="begin"/>
        </w:r>
        <w:r>
          <w:rPr>
            <w:noProof/>
            <w:webHidden/>
          </w:rPr>
          <w:instrText xml:space="preserve"> PAGEREF _Toc28852070 \h </w:instrText>
        </w:r>
        <w:r>
          <w:rPr>
            <w:noProof/>
            <w:webHidden/>
          </w:rPr>
        </w:r>
        <w:r>
          <w:rPr>
            <w:noProof/>
            <w:webHidden/>
          </w:rPr>
          <w:fldChar w:fldCharType="separate"/>
        </w:r>
        <w:r>
          <w:rPr>
            <w:noProof/>
            <w:webHidden/>
          </w:rPr>
          <w:t>20</w:t>
        </w:r>
        <w:r>
          <w:rPr>
            <w:noProof/>
            <w:webHidden/>
          </w:rPr>
          <w:fldChar w:fldCharType="end"/>
        </w:r>
      </w:hyperlink>
    </w:p>
    <w:p w14:paraId="3C4B4E32" w14:textId="5E4F0236"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71" w:history="1">
        <w:r w:rsidRPr="00E57964">
          <w:rPr>
            <w:rStyle w:val="aff5"/>
            <w:noProof/>
          </w:rPr>
          <w:t>6.1</w:t>
        </w:r>
        <w:r>
          <w:rPr>
            <w:rFonts w:asciiTheme="minorHAnsi" w:eastAsiaTheme="minorEastAsia" w:hAnsiTheme="minorHAnsi" w:cstheme="minorBidi"/>
            <w:smallCaps w:val="0"/>
            <w:noProof/>
            <w:sz w:val="21"/>
            <w:szCs w:val="22"/>
          </w:rPr>
          <w:tab/>
        </w:r>
        <w:r w:rsidRPr="00E57964">
          <w:rPr>
            <w:rStyle w:val="aff5"/>
            <w:noProof/>
          </w:rPr>
          <w:t>实验总结</w:t>
        </w:r>
        <w:r>
          <w:rPr>
            <w:noProof/>
            <w:webHidden/>
          </w:rPr>
          <w:tab/>
        </w:r>
        <w:r>
          <w:rPr>
            <w:noProof/>
            <w:webHidden/>
          </w:rPr>
          <w:fldChar w:fldCharType="begin"/>
        </w:r>
        <w:r>
          <w:rPr>
            <w:noProof/>
            <w:webHidden/>
          </w:rPr>
          <w:instrText xml:space="preserve"> PAGEREF _Toc28852071 \h </w:instrText>
        </w:r>
        <w:r>
          <w:rPr>
            <w:noProof/>
            <w:webHidden/>
          </w:rPr>
        </w:r>
        <w:r>
          <w:rPr>
            <w:noProof/>
            <w:webHidden/>
          </w:rPr>
          <w:fldChar w:fldCharType="separate"/>
        </w:r>
        <w:r>
          <w:rPr>
            <w:noProof/>
            <w:webHidden/>
          </w:rPr>
          <w:t>20</w:t>
        </w:r>
        <w:r>
          <w:rPr>
            <w:noProof/>
            <w:webHidden/>
          </w:rPr>
          <w:fldChar w:fldCharType="end"/>
        </w:r>
      </w:hyperlink>
    </w:p>
    <w:p w14:paraId="3003B68C" w14:textId="7C912D9C"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72" w:history="1">
        <w:r w:rsidRPr="00E57964">
          <w:rPr>
            <w:rStyle w:val="aff5"/>
            <w:noProof/>
          </w:rPr>
          <w:t>6.2</w:t>
        </w:r>
        <w:r>
          <w:rPr>
            <w:rFonts w:asciiTheme="minorHAnsi" w:eastAsiaTheme="minorEastAsia" w:hAnsiTheme="minorHAnsi" w:cstheme="minorBidi"/>
            <w:smallCaps w:val="0"/>
            <w:noProof/>
            <w:sz w:val="21"/>
            <w:szCs w:val="22"/>
          </w:rPr>
          <w:tab/>
        </w:r>
        <w:r w:rsidRPr="00E57964">
          <w:rPr>
            <w:rStyle w:val="aff5"/>
            <w:noProof/>
          </w:rPr>
          <w:t>实验心得</w:t>
        </w:r>
        <w:r>
          <w:rPr>
            <w:noProof/>
            <w:webHidden/>
          </w:rPr>
          <w:tab/>
        </w:r>
        <w:r>
          <w:rPr>
            <w:noProof/>
            <w:webHidden/>
          </w:rPr>
          <w:fldChar w:fldCharType="begin"/>
        </w:r>
        <w:r>
          <w:rPr>
            <w:noProof/>
            <w:webHidden/>
          </w:rPr>
          <w:instrText xml:space="preserve"> PAGEREF _Toc28852072 \h </w:instrText>
        </w:r>
        <w:r>
          <w:rPr>
            <w:noProof/>
            <w:webHidden/>
          </w:rPr>
        </w:r>
        <w:r>
          <w:rPr>
            <w:noProof/>
            <w:webHidden/>
          </w:rPr>
          <w:fldChar w:fldCharType="separate"/>
        </w:r>
        <w:r>
          <w:rPr>
            <w:noProof/>
            <w:webHidden/>
          </w:rPr>
          <w:t>20</w:t>
        </w:r>
        <w:r>
          <w:rPr>
            <w:noProof/>
            <w:webHidden/>
          </w:rPr>
          <w:fldChar w:fldCharType="end"/>
        </w:r>
      </w:hyperlink>
    </w:p>
    <w:p w14:paraId="197EDF4B" w14:textId="4EF834FF" w:rsidR="00331CB1" w:rsidRDefault="00331CB1">
      <w:pPr>
        <w:pStyle w:val="TOC2"/>
        <w:tabs>
          <w:tab w:val="left" w:pos="960"/>
          <w:tab w:val="right" w:leader="dot" w:pos="8834"/>
        </w:tabs>
        <w:rPr>
          <w:rFonts w:asciiTheme="minorHAnsi" w:eastAsiaTheme="minorEastAsia" w:hAnsiTheme="minorHAnsi" w:cstheme="minorBidi"/>
          <w:smallCaps w:val="0"/>
          <w:noProof/>
          <w:sz w:val="21"/>
          <w:szCs w:val="22"/>
        </w:rPr>
      </w:pPr>
      <w:hyperlink w:anchor="_Toc28852073" w:history="1">
        <w:r w:rsidRPr="00E57964">
          <w:rPr>
            <w:rStyle w:val="aff5"/>
            <w:noProof/>
          </w:rPr>
          <w:t>6.3</w:t>
        </w:r>
        <w:r>
          <w:rPr>
            <w:rFonts w:asciiTheme="minorHAnsi" w:eastAsiaTheme="minorEastAsia" w:hAnsiTheme="minorHAnsi" w:cstheme="minorBidi"/>
            <w:smallCaps w:val="0"/>
            <w:noProof/>
            <w:sz w:val="21"/>
            <w:szCs w:val="22"/>
          </w:rPr>
          <w:tab/>
        </w:r>
        <w:r w:rsidRPr="00E57964">
          <w:rPr>
            <w:rStyle w:val="aff5"/>
            <w:noProof/>
          </w:rPr>
          <w:t>意见与建议</w:t>
        </w:r>
        <w:r>
          <w:rPr>
            <w:noProof/>
            <w:webHidden/>
          </w:rPr>
          <w:tab/>
        </w:r>
        <w:r>
          <w:rPr>
            <w:noProof/>
            <w:webHidden/>
          </w:rPr>
          <w:fldChar w:fldCharType="begin"/>
        </w:r>
        <w:r>
          <w:rPr>
            <w:noProof/>
            <w:webHidden/>
          </w:rPr>
          <w:instrText xml:space="preserve"> PAGEREF _Toc28852073 \h </w:instrText>
        </w:r>
        <w:r>
          <w:rPr>
            <w:noProof/>
            <w:webHidden/>
          </w:rPr>
        </w:r>
        <w:r>
          <w:rPr>
            <w:noProof/>
            <w:webHidden/>
          </w:rPr>
          <w:fldChar w:fldCharType="separate"/>
        </w:r>
        <w:r>
          <w:rPr>
            <w:noProof/>
            <w:webHidden/>
          </w:rPr>
          <w:t>21</w:t>
        </w:r>
        <w:r>
          <w:rPr>
            <w:noProof/>
            <w:webHidden/>
          </w:rPr>
          <w:fldChar w:fldCharType="end"/>
        </w:r>
      </w:hyperlink>
    </w:p>
    <w:p w14:paraId="33491032" w14:textId="3E8E97D5" w:rsidR="00331CB1" w:rsidRDefault="00331CB1">
      <w:pPr>
        <w:pStyle w:val="TOC1"/>
        <w:tabs>
          <w:tab w:val="right" w:leader="dot" w:pos="8834"/>
        </w:tabs>
        <w:rPr>
          <w:rFonts w:asciiTheme="minorHAnsi" w:eastAsiaTheme="minorEastAsia" w:hAnsiTheme="minorHAnsi" w:cstheme="minorBidi"/>
          <w:b w:val="0"/>
          <w:bCs w:val="0"/>
          <w:caps w:val="0"/>
          <w:noProof/>
          <w:sz w:val="21"/>
          <w:szCs w:val="22"/>
        </w:rPr>
      </w:pPr>
      <w:hyperlink w:anchor="_Toc28852074" w:history="1">
        <w:r w:rsidRPr="00E57964">
          <w:rPr>
            <w:rStyle w:val="aff5"/>
            <w:noProof/>
          </w:rPr>
          <w:t>致谢</w:t>
        </w:r>
        <w:r>
          <w:rPr>
            <w:noProof/>
            <w:webHidden/>
          </w:rPr>
          <w:tab/>
        </w:r>
        <w:r>
          <w:rPr>
            <w:noProof/>
            <w:webHidden/>
          </w:rPr>
          <w:fldChar w:fldCharType="begin"/>
        </w:r>
        <w:r>
          <w:rPr>
            <w:noProof/>
            <w:webHidden/>
          </w:rPr>
          <w:instrText xml:space="preserve"> PAGEREF _Toc28852074 \h </w:instrText>
        </w:r>
        <w:r>
          <w:rPr>
            <w:noProof/>
            <w:webHidden/>
          </w:rPr>
        </w:r>
        <w:r>
          <w:rPr>
            <w:noProof/>
            <w:webHidden/>
          </w:rPr>
          <w:fldChar w:fldCharType="separate"/>
        </w:r>
        <w:r>
          <w:rPr>
            <w:noProof/>
            <w:webHidden/>
          </w:rPr>
          <w:t>22</w:t>
        </w:r>
        <w:r>
          <w:rPr>
            <w:noProof/>
            <w:webHidden/>
          </w:rPr>
          <w:fldChar w:fldCharType="end"/>
        </w:r>
      </w:hyperlink>
    </w:p>
    <w:p w14:paraId="14FF20BD" w14:textId="5D91FE1A" w:rsidR="00331CB1" w:rsidRDefault="00331CB1">
      <w:pPr>
        <w:pStyle w:val="TOC1"/>
        <w:tabs>
          <w:tab w:val="right" w:leader="dot" w:pos="8834"/>
        </w:tabs>
        <w:rPr>
          <w:rFonts w:asciiTheme="minorHAnsi" w:eastAsiaTheme="minorEastAsia" w:hAnsiTheme="minorHAnsi" w:cstheme="minorBidi"/>
          <w:b w:val="0"/>
          <w:bCs w:val="0"/>
          <w:caps w:val="0"/>
          <w:noProof/>
          <w:sz w:val="21"/>
          <w:szCs w:val="22"/>
        </w:rPr>
      </w:pPr>
      <w:hyperlink w:anchor="_Toc28852075" w:history="1">
        <w:r w:rsidRPr="00E57964">
          <w:rPr>
            <w:rStyle w:val="aff5"/>
            <w:noProof/>
          </w:rPr>
          <w:t>参考文献</w:t>
        </w:r>
        <w:r>
          <w:rPr>
            <w:noProof/>
            <w:webHidden/>
          </w:rPr>
          <w:tab/>
        </w:r>
        <w:r>
          <w:rPr>
            <w:noProof/>
            <w:webHidden/>
          </w:rPr>
          <w:fldChar w:fldCharType="begin"/>
        </w:r>
        <w:r>
          <w:rPr>
            <w:noProof/>
            <w:webHidden/>
          </w:rPr>
          <w:instrText xml:space="preserve"> PAGEREF _Toc28852075 \h </w:instrText>
        </w:r>
        <w:r>
          <w:rPr>
            <w:noProof/>
            <w:webHidden/>
          </w:rPr>
        </w:r>
        <w:r>
          <w:rPr>
            <w:noProof/>
            <w:webHidden/>
          </w:rPr>
          <w:fldChar w:fldCharType="separate"/>
        </w:r>
        <w:r>
          <w:rPr>
            <w:noProof/>
            <w:webHidden/>
          </w:rPr>
          <w:t>23</w:t>
        </w:r>
        <w:r>
          <w:rPr>
            <w:noProof/>
            <w:webHidden/>
          </w:rPr>
          <w:fldChar w:fldCharType="end"/>
        </w:r>
      </w:hyperlink>
    </w:p>
    <w:p w14:paraId="73B9DE8C" w14:textId="154FA797" w:rsidR="002F6DB4" w:rsidRDefault="000303B1">
      <w:pPr>
        <w:sectPr w:rsidR="002F6DB4">
          <w:headerReference w:type="default" r:id="rId20"/>
          <w:footerReference w:type="default" r:id="rId21"/>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3C9B8FFB" w14:textId="77777777" w:rsidR="002F6DB4" w:rsidRDefault="000303B1">
      <w:pPr>
        <w:pStyle w:val="10"/>
        <w:rPr>
          <w:rFonts w:ascii="Times" w:cs="Times"/>
        </w:rPr>
      </w:pPr>
      <w:bookmarkStart w:id="14" w:name="_Toc28852051"/>
      <w:bookmarkEnd w:id="8"/>
      <w:bookmarkEnd w:id="9"/>
      <w:bookmarkEnd w:id="10"/>
      <w:bookmarkEnd w:id="11"/>
      <w:bookmarkEnd w:id="12"/>
      <w:bookmarkEnd w:id="13"/>
      <w:r>
        <w:rPr>
          <w:rFonts w:hint="eastAsia"/>
        </w:rPr>
        <w:lastRenderedPageBreak/>
        <w:t>课程设计概述</w:t>
      </w:r>
      <w:bookmarkEnd w:id="14"/>
    </w:p>
    <w:p w14:paraId="36EF520C" w14:textId="77777777" w:rsidR="002F6DB4" w:rsidRDefault="000303B1">
      <w:pPr>
        <w:pStyle w:val="2"/>
        <w:tabs>
          <w:tab w:val="left" w:pos="567"/>
        </w:tabs>
        <w:ind w:left="818" w:right="240" w:hanging="818"/>
      </w:pPr>
      <w:bookmarkStart w:id="15" w:name="_Toc28852052"/>
      <w:r>
        <w:rPr>
          <w:rFonts w:hint="eastAsia"/>
        </w:rPr>
        <w:t>课程设计目的</w:t>
      </w:r>
      <w:bookmarkEnd w:id="15"/>
    </w:p>
    <w:p w14:paraId="162B633D" w14:textId="77777777" w:rsidR="00180F5B" w:rsidRPr="00180F5B" w:rsidRDefault="00180F5B" w:rsidP="00180F5B">
      <w:pPr>
        <w:widowControl/>
        <w:autoSpaceDE w:val="0"/>
        <w:autoSpaceDN w:val="0"/>
        <w:adjustRightInd w:val="0"/>
        <w:spacing w:line="276" w:lineRule="auto"/>
        <w:ind w:firstLine="420"/>
        <w:jc w:val="left"/>
        <w:rPr>
          <w:rFonts w:ascii="宋体" w:hAnsi="Calibri" w:cs="宋体"/>
          <w:color w:val="000000"/>
          <w:kern w:val="0"/>
        </w:rPr>
      </w:pPr>
      <w:bookmarkStart w:id="16" w:name="_Toc134007858"/>
      <w:bookmarkStart w:id="17" w:name="_Toc135227308"/>
      <w:bookmarkStart w:id="18" w:name="_Toc135227387"/>
      <w:bookmarkStart w:id="19" w:name="_Toc135227509"/>
      <w:bookmarkStart w:id="20" w:name="_Toc266358960"/>
      <w:r w:rsidRPr="00180F5B">
        <w:rPr>
          <w:rFonts w:ascii="宋体" w:hAnsi="Calibri" w:cs="宋体" w:hint="eastAsia"/>
          <w:color w:val="000000"/>
          <w:kern w:val="0"/>
        </w:rPr>
        <w:t xml:space="preserve">实现一个 </w:t>
      </w:r>
      <w:proofErr w:type="spellStart"/>
      <w:r w:rsidRPr="00180F5B">
        <w:rPr>
          <w:rFonts w:ascii="宋体" w:hAnsi="Calibri" w:cs="宋体" w:hint="eastAsia"/>
          <w:color w:val="000000"/>
          <w:kern w:val="0"/>
        </w:rPr>
        <w:t>MIPSfpga</w:t>
      </w:r>
      <w:proofErr w:type="spellEnd"/>
      <w:r w:rsidRPr="00180F5B">
        <w:rPr>
          <w:rFonts w:ascii="宋体" w:hAnsi="Calibri" w:cs="宋体" w:hint="eastAsia"/>
          <w:color w:val="000000"/>
          <w:kern w:val="0"/>
        </w:rPr>
        <w:t xml:space="preserve"> 处理器硬件系统与 Hos 操作系统综合的</w:t>
      </w:r>
      <w:proofErr w:type="gramStart"/>
      <w:r w:rsidRPr="00180F5B">
        <w:rPr>
          <w:rFonts w:ascii="宋体" w:hAnsi="Calibri" w:cs="宋体" w:hint="eastAsia"/>
          <w:color w:val="000000"/>
          <w:kern w:val="0"/>
        </w:rPr>
        <w:t>应用蓝牙小车</w:t>
      </w:r>
      <w:proofErr w:type="gramEnd"/>
      <w:r w:rsidRPr="00180F5B">
        <w:rPr>
          <w:rFonts w:ascii="宋体" w:hAnsi="Calibri" w:cs="宋体" w:hint="eastAsia"/>
          <w:color w:val="000000"/>
          <w:kern w:val="0"/>
        </w:rPr>
        <w:t>，通过整个系统的实现，增强学生的系统能力，从底层硬件到应用的系统整体观。</w:t>
      </w:r>
    </w:p>
    <w:p w14:paraId="198ADC93" w14:textId="77777777" w:rsidR="002F6DB4" w:rsidRDefault="00180F5B" w:rsidP="00180F5B">
      <w:pPr>
        <w:widowControl/>
        <w:autoSpaceDE w:val="0"/>
        <w:autoSpaceDN w:val="0"/>
        <w:adjustRightInd w:val="0"/>
        <w:spacing w:line="276" w:lineRule="auto"/>
        <w:ind w:firstLine="420"/>
        <w:jc w:val="left"/>
        <w:rPr>
          <w:rFonts w:ascii="宋体" w:hAnsi="Calibri" w:cs="宋体"/>
          <w:color w:val="000000"/>
          <w:kern w:val="0"/>
        </w:rPr>
      </w:pPr>
      <w:r w:rsidRPr="00180F5B">
        <w:rPr>
          <w:rFonts w:ascii="宋体" w:hAnsi="Calibri" w:cs="宋体" w:hint="eastAsia"/>
          <w:color w:val="000000"/>
          <w:kern w:val="0"/>
        </w:rPr>
        <w:t>学习、了解有关 AXI 总线结构的基本工作原理，设计 AXI 接口外设和</w:t>
      </w:r>
      <w:proofErr w:type="gramStart"/>
      <w:r w:rsidRPr="00180F5B">
        <w:rPr>
          <w:rFonts w:ascii="宋体" w:hAnsi="Calibri" w:cs="宋体" w:hint="eastAsia"/>
          <w:color w:val="000000"/>
          <w:kern w:val="0"/>
        </w:rPr>
        <w:t>可</w:t>
      </w:r>
      <w:proofErr w:type="gramEnd"/>
      <w:r w:rsidRPr="00180F5B">
        <w:rPr>
          <w:rFonts w:ascii="宋体" w:hAnsi="Calibri" w:cs="宋体" w:hint="eastAsia"/>
          <w:color w:val="000000"/>
          <w:kern w:val="0"/>
        </w:rPr>
        <w:t xml:space="preserve">支持操作系统的 </w:t>
      </w:r>
      <w:proofErr w:type="spellStart"/>
      <w:r w:rsidRPr="00180F5B">
        <w:rPr>
          <w:rFonts w:ascii="宋体" w:hAnsi="Calibri" w:cs="宋体" w:hint="eastAsia"/>
          <w:color w:val="000000"/>
          <w:kern w:val="0"/>
        </w:rPr>
        <w:t>MIPSfpga</w:t>
      </w:r>
      <w:proofErr w:type="spellEnd"/>
      <w:r w:rsidRPr="00180F5B">
        <w:rPr>
          <w:rFonts w:ascii="宋体" w:hAnsi="Calibri" w:cs="宋体" w:hint="eastAsia"/>
          <w:color w:val="000000"/>
          <w:kern w:val="0"/>
        </w:rPr>
        <w:t xml:space="preserve"> 和自定制 PMOD 模块；在开发的 </w:t>
      </w:r>
      <w:proofErr w:type="spellStart"/>
      <w:r w:rsidRPr="00180F5B">
        <w:rPr>
          <w:rFonts w:ascii="宋体" w:hAnsi="Calibri" w:cs="宋体" w:hint="eastAsia"/>
          <w:color w:val="000000"/>
          <w:kern w:val="0"/>
        </w:rPr>
        <w:t>MIPSfpga</w:t>
      </w:r>
      <w:proofErr w:type="spellEnd"/>
      <w:r w:rsidRPr="00180F5B">
        <w:rPr>
          <w:rFonts w:ascii="宋体" w:hAnsi="Calibri" w:cs="宋体" w:hint="eastAsia"/>
          <w:color w:val="000000"/>
          <w:kern w:val="0"/>
        </w:rPr>
        <w:t xml:space="preserve"> 上运行小型的 Hos操作系统，并在小型操作系统上进行应用层面的开发，完成相关的任务。</w:t>
      </w:r>
    </w:p>
    <w:p w14:paraId="7F3CBCD4" w14:textId="77777777" w:rsidR="002F6DB4" w:rsidRDefault="002F6DB4">
      <w:pPr>
        <w:widowControl/>
        <w:autoSpaceDE w:val="0"/>
        <w:autoSpaceDN w:val="0"/>
        <w:adjustRightInd w:val="0"/>
        <w:spacing w:line="276" w:lineRule="auto"/>
        <w:ind w:firstLine="420"/>
        <w:jc w:val="left"/>
        <w:rPr>
          <w:rFonts w:ascii="宋体" w:hAnsi="Calibri" w:cs="宋体"/>
          <w:color w:val="000000"/>
          <w:kern w:val="0"/>
        </w:rPr>
      </w:pPr>
    </w:p>
    <w:p w14:paraId="58251184" w14:textId="77777777" w:rsidR="002F6DB4" w:rsidRDefault="000303B1">
      <w:pPr>
        <w:pStyle w:val="2"/>
        <w:tabs>
          <w:tab w:val="left" w:pos="567"/>
        </w:tabs>
        <w:ind w:left="818" w:right="240" w:hanging="818"/>
      </w:pPr>
      <w:bookmarkStart w:id="21" w:name="_Toc28852053"/>
      <w:r>
        <w:rPr>
          <w:rFonts w:hint="eastAsia"/>
        </w:rPr>
        <w:t>设计任务</w:t>
      </w:r>
      <w:bookmarkEnd w:id="16"/>
      <w:bookmarkEnd w:id="17"/>
      <w:bookmarkEnd w:id="18"/>
      <w:bookmarkEnd w:id="19"/>
      <w:bookmarkEnd w:id="20"/>
      <w:bookmarkEnd w:id="21"/>
    </w:p>
    <w:p w14:paraId="211DE293" w14:textId="77777777" w:rsidR="00180F5B" w:rsidRPr="00180F5B" w:rsidRDefault="00180F5B" w:rsidP="00180F5B">
      <w:pPr>
        <w:pStyle w:val="a3"/>
        <w:ind w:firstLineChars="161" w:firstLine="386"/>
        <w:rPr>
          <w:rFonts w:ascii="宋体" w:eastAsia="宋体" w:hAnsi="宋体"/>
        </w:rPr>
      </w:pPr>
      <w:r w:rsidRPr="00180F5B">
        <w:rPr>
          <w:rFonts w:ascii="宋体" w:eastAsia="宋体" w:hAnsi="宋体" w:hint="eastAsia"/>
        </w:rPr>
        <w:t>主要分为三个部分：硬件（</w:t>
      </w:r>
      <w:proofErr w:type="spellStart"/>
      <w:r w:rsidRPr="00180F5B">
        <w:rPr>
          <w:rFonts w:ascii="宋体" w:eastAsia="宋体" w:hAnsi="宋体" w:hint="eastAsia"/>
        </w:rPr>
        <w:t>MIPSfpga</w:t>
      </w:r>
      <w:proofErr w:type="spellEnd"/>
      <w:r w:rsidRPr="00180F5B">
        <w:rPr>
          <w:rFonts w:ascii="宋体" w:eastAsia="宋体" w:hAnsi="宋体" w:hint="eastAsia"/>
        </w:rPr>
        <w:t xml:space="preserve"> 处理器）设计，操作系统（Hos）设计，应用（</w:t>
      </w:r>
      <w:proofErr w:type="gramStart"/>
      <w:r w:rsidRPr="00180F5B">
        <w:rPr>
          <w:rFonts w:ascii="宋体" w:eastAsia="宋体" w:hAnsi="宋体" w:hint="eastAsia"/>
        </w:rPr>
        <w:t>蓝牙小车</w:t>
      </w:r>
      <w:proofErr w:type="gramEnd"/>
      <w:r w:rsidRPr="00180F5B">
        <w:rPr>
          <w:rFonts w:ascii="宋体" w:eastAsia="宋体" w:hAnsi="宋体" w:hint="eastAsia"/>
        </w:rPr>
        <w:t>）设计。</w:t>
      </w:r>
    </w:p>
    <w:p w14:paraId="1289F147" w14:textId="77777777" w:rsidR="002F6DB4" w:rsidRDefault="00180F5B" w:rsidP="00180F5B">
      <w:pPr>
        <w:pStyle w:val="a3"/>
        <w:ind w:firstLineChars="161" w:firstLine="386"/>
        <w:rPr>
          <w:rFonts w:ascii="宋体" w:eastAsia="宋体" w:hAnsi="宋体"/>
        </w:rPr>
      </w:pPr>
      <w:r w:rsidRPr="00180F5B">
        <w:rPr>
          <w:rFonts w:ascii="宋体" w:eastAsia="宋体" w:hAnsi="宋体" w:hint="eastAsia"/>
        </w:rPr>
        <w:t>硬件设计部分要求在 Nexys4 DDR FPGA 开发板上搭建一个基于 MIPS 的处理器（软核），并在此基础上设计处理器的外围设备，包括 UART、COM 接口、</w:t>
      </w:r>
      <w:proofErr w:type="gramStart"/>
      <w:r w:rsidRPr="00180F5B">
        <w:rPr>
          <w:rFonts w:ascii="宋体" w:eastAsia="宋体" w:hAnsi="宋体" w:hint="eastAsia"/>
        </w:rPr>
        <w:t>蓝牙设备</w:t>
      </w:r>
      <w:proofErr w:type="gramEnd"/>
      <w:r w:rsidRPr="00180F5B">
        <w:rPr>
          <w:rFonts w:ascii="宋体" w:eastAsia="宋体" w:hAnsi="宋体" w:hint="eastAsia"/>
        </w:rPr>
        <w:t xml:space="preserve">等；操作系统设计在清华大学的 </w:t>
      </w:r>
      <w:proofErr w:type="spellStart"/>
      <w:r w:rsidRPr="00180F5B">
        <w:rPr>
          <w:rFonts w:ascii="宋体" w:eastAsia="宋体" w:hAnsi="宋体" w:hint="eastAsia"/>
        </w:rPr>
        <w:t>ucore</w:t>
      </w:r>
      <w:proofErr w:type="spellEnd"/>
      <w:r w:rsidRPr="00180F5B">
        <w:rPr>
          <w:rFonts w:ascii="宋体" w:eastAsia="宋体" w:hAnsi="宋体" w:hint="eastAsia"/>
        </w:rPr>
        <w:t xml:space="preserve"> 操作系统改造简化而来，熟悉该小型操作系统，了解编译和运行的相关原理，根据源代码和相关编译的流程了解操作系统的具体实现，通过添加相关应用和系统调用实现一定的功能；应用设计基于前两个部分，通过添加相关硬件软件模块，完成一个</w:t>
      </w:r>
      <w:proofErr w:type="gramStart"/>
      <w:r w:rsidRPr="00180F5B">
        <w:rPr>
          <w:rFonts w:ascii="宋体" w:eastAsia="宋体" w:hAnsi="宋体" w:hint="eastAsia"/>
        </w:rPr>
        <w:t>蓝牙控制</w:t>
      </w:r>
      <w:proofErr w:type="gramEnd"/>
      <w:r w:rsidRPr="00180F5B">
        <w:rPr>
          <w:rFonts w:ascii="宋体" w:eastAsia="宋体" w:hAnsi="宋体" w:hint="eastAsia"/>
        </w:rPr>
        <w:t>的小车，并实现其他额外的功能。</w:t>
      </w:r>
    </w:p>
    <w:p w14:paraId="50F9FC65" w14:textId="77777777" w:rsidR="002F6DB4" w:rsidRDefault="002F6DB4">
      <w:pPr>
        <w:pStyle w:val="a3"/>
        <w:ind w:firstLineChars="161" w:firstLine="386"/>
        <w:rPr>
          <w:rFonts w:ascii="宋体" w:eastAsia="宋体" w:hAnsi="宋体"/>
        </w:rPr>
      </w:pPr>
    </w:p>
    <w:p w14:paraId="21549319" w14:textId="77777777" w:rsidR="002F6DB4" w:rsidRDefault="000303B1">
      <w:pPr>
        <w:pStyle w:val="2"/>
        <w:tabs>
          <w:tab w:val="left" w:pos="567"/>
        </w:tabs>
        <w:ind w:left="818" w:right="240" w:hanging="818"/>
      </w:pPr>
      <w:bookmarkStart w:id="22" w:name="_Toc28852054"/>
      <w:r>
        <w:rPr>
          <w:rFonts w:hint="eastAsia"/>
        </w:rPr>
        <w:t>设计要求</w:t>
      </w:r>
      <w:bookmarkEnd w:id="22"/>
    </w:p>
    <w:p w14:paraId="449BE8D8" w14:textId="77777777" w:rsidR="00180F5B" w:rsidRDefault="00180F5B" w:rsidP="00180F5B">
      <w:pPr>
        <w:pStyle w:val="a3"/>
        <w:ind w:firstLineChars="100" w:firstLine="240"/>
        <w:rPr>
          <w:rFonts w:ascii="宋体" w:eastAsia="宋体" w:hAnsi="宋体" w:cs="MS Mincho"/>
        </w:rPr>
      </w:pPr>
      <w:r w:rsidRPr="00180F5B">
        <w:rPr>
          <w:rFonts w:ascii="宋体" w:eastAsia="宋体" w:hAnsi="宋体" w:cs="MS Mincho" w:hint="eastAsia"/>
        </w:rPr>
        <w:t xml:space="preserve">（1）基于 </w:t>
      </w:r>
      <w:proofErr w:type="spellStart"/>
      <w:r w:rsidRPr="00180F5B">
        <w:rPr>
          <w:rFonts w:ascii="宋体" w:eastAsia="宋体" w:hAnsi="宋体" w:cs="MS Mincho" w:hint="eastAsia"/>
        </w:rPr>
        <w:t>MIPSfpga</w:t>
      </w:r>
      <w:proofErr w:type="spellEnd"/>
      <w:r w:rsidRPr="00180F5B">
        <w:rPr>
          <w:rFonts w:ascii="宋体" w:eastAsia="宋体" w:hAnsi="宋体" w:cs="MS Mincho" w:hint="eastAsia"/>
        </w:rPr>
        <w:t xml:space="preserve"> 的硬件平台搭建及其测试</w:t>
      </w:r>
    </w:p>
    <w:p w14:paraId="2C407A3D" w14:textId="77777777" w:rsidR="00180F5B" w:rsidRDefault="00180F5B" w:rsidP="00180F5B">
      <w:pPr>
        <w:pStyle w:val="a3"/>
        <w:ind w:firstLineChars="100" w:firstLine="240"/>
        <w:rPr>
          <w:rFonts w:ascii="宋体" w:eastAsia="宋体" w:hAnsi="宋体" w:cs="MS Mincho"/>
        </w:rPr>
      </w:pPr>
      <w:r w:rsidRPr="00180F5B">
        <w:rPr>
          <w:rFonts w:ascii="宋体" w:eastAsia="宋体" w:hAnsi="宋体" w:cs="MS Mincho" w:hint="eastAsia"/>
        </w:rPr>
        <w:t>（2）Hos 开发调试环境搭建和使用</w:t>
      </w:r>
    </w:p>
    <w:p w14:paraId="409E52D9" w14:textId="77777777" w:rsidR="00180F5B" w:rsidRDefault="00180F5B" w:rsidP="00180F5B">
      <w:pPr>
        <w:pStyle w:val="a3"/>
        <w:ind w:firstLineChars="100" w:firstLine="240"/>
        <w:rPr>
          <w:rFonts w:ascii="宋体" w:eastAsia="宋体" w:hAnsi="宋体" w:cs="MS Mincho"/>
        </w:rPr>
      </w:pPr>
      <w:r w:rsidRPr="00180F5B">
        <w:rPr>
          <w:rFonts w:ascii="宋体" w:eastAsia="宋体" w:hAnsi="宋体" w:cs="MS Mincho" w:hint="eastAsia"/>
        </w:rPr>
        <w:t>（3）Hos 操作系统的构建与运行</w:t>
      </w:r>
    </w:p>
    <w:p w14:paraId="14DD1CC3" w14:textId="77777777" w:rsidR="00180F5B" w:rsidRDefault="00180F5B" w:rsidP="00180F5B">
      <w:pPr>
        <w:pStyle w:val="a3"/>
        <w:ind w:firstLineChars="100" w:firstLine="240"/>
        <w:rPr>
          <w:rFonts w:ascii="宋体" w:eastAsia="宋体" w:hAnsi="宋体" w:cs="MS Mincho"/>
        </w:rPr>
      </w:pPr>
      <w:r w:rsidRPr="00180F5B">
        <w:rPr>
          <w:rFonts w:ascii="宋体" w:eastAsia="宋体" w:hAnsi="宋体" w:cs="MS Mincho" w:hint="eastAsia"/>
        </w:rPr>
        <w:t>（4）Hos 操作系统应用开发和系统调用</w:t>
      </w:r>
    </w:p>
    <w:p w14:paraId="01A514B9" w14:textId="77777777" w:rsidR="00180F5B" w:rsidRDefault="00180F5B" w:rsidP="00180F5B">
      <w:pPr>
        <w:pStyle w:val="a3"/>
        <w:ind w:firstLineChars="100" w:firstLine="240"/>
        <w:rPr>
          <w:rFonts w:ascii="宋体" w:eastAsia="宋体" w:hAnsi="宋体" w:cs="MS Mincho"/>
        </w:rPr>
      </w:pPr>
      <w:r w:rsidRPr="00180F5B">
        <w:rPr>
          <w:rFonts w:ascii="宋体" w:eastAsia="宋体" w:hAnsi="宋体" w:cs="MS Mincho" w:hint="eastAsia"/>
        </w:rPr>
        <w:t xml:space="preserve">（5）基于 </w:t>
      </w:r>
      <w:proofErr w:type="spellStart"/>
      <w:r w:rsidRPr="00180F5B">
        <w:rPr>
          <w:rFonts w:ascii="宋体" w:eastAsia="宋体" w:hAnsi="宋体" w:cs="MS Mincho" w:hint="eastAsia"/>
        </w:rPr>
        <w:t>MIPSfpga</w:t>
      </w:r>
      <w:proofErr w:type="spellEnd"/>
      <w:r w:rsidRPr="00180F5B">
        <w:rPr>
          <w:rFonts w:ascii="宋体" w:eastAsia="宋体" w:hAnsi="宋体" w:cs="MS Mincho" w:hint="eastAsia"/>
        </w:rPr>
        <w:t xml:space="preserve"> 平台</w:t>
      </w:r>
      <w:proofErr w:type="gramStart"/>
      <w:r w:rsidRPr="00180F5B">
        <w:rPr>
          <w:rFonts w:ascii="宋体" w:eastAsia="宋体" w:hAnsi="宋体" w:cs="MS Mincho" w:hint="eastAsia"/>
        </w:rPr>
        <w:t>的蓝牙小车</w:t>
      </w:r>
      <w:proofErr w:type="gramEnd"/>
      <w:r w:rsidRPr="00180F5B">
        <w:rPr>
          <w:rFonts w:ascii="宋体" w:eastAsia="宋体" w:hAnsi="宋体" w:cs="MS Mincho" w:hint="eastAsia"/>
        </w:rPr>
        <w:t>硬件设计与实现</w:t>
      </w:r>
    </w:p>
    <w:p w14:paraId="3518B34E" w14:textId="77777777" w:rsidR="00180F5B" w:rsidRDefault="00180F5B" w:rsidP="00180F5B">
      <w:pPr>
        <w:pStyle w:val="a3"/>
        <w:ind w:firstLineChars="100" w:firstLine="240"/>
        <w:rPr>
          <w:rFonts w:ascii="宋体" w:eastAsia="宋体" w:hAnsi="宋体" w:cs="MS Mincho"/>
        </w:rPr>
      </w:pPr>
      <w:r w:rsidRPr="00180F5B">
        <w:rPr>
          <w:rFonts w:ascii="宋体" w:eastAsia="宋体" w:hAnsi="宋体" w:cs="MS Mincho" w:hint="eastAsia"/>
        </w:rPr>
        <w:t>（6）</w:t>
      </w:r>
      <w:proofErr w:type="gramStart"/>
      <w:r w:rsidRPr="00180F5B">
        <w:rPr>
          <w:rFonts w:ascii="宋体" w:eastAsia="宋体" w:hAnsi="宋体" w:cs="MS Mincho" w:hint="eastAsia"/>
        </w:rPr>
        <w:t>蓝牙小车</w:t>
      </w:r>
      <w:proofErr w:type="gramEnd"/>
      <w:r w:rsidRPr="00180F5B">
        <w:rPr>
          <w:rFonts w:ascii="宋体" w:eastAsia="宋体" w:hAnsi="宋体" w:cs="MS Mincho" w:hint="eastAsia"/>
        </w:rPr>
        <w:t>操作系统、驱动及应用软件设计开发</w:t>
      </w:r>
    </w:p>
    <w:p w14:paraId="0FA396B9" w14:textId="77777777" w:rsidR="00180F5B" w:rsidRDefault="00180F5B" w:rsidP="00180F5B">
      <w:pPr>
        <w:pStyle w:val="a3"/>
        <w:ind w:firstLineChars="100" w:firstLine="240"/>
        <w:rPr>
          <w:rFonts w:ascii="宋体" w:eastAsia="宋体" w:hAnsi="宋体" w:cs="MS Mincho"/>
        </w:rPr>
      </w:pPr>
      <w:r w:rsidRPr="00180F5B">
        <w:rPr>
          <w:rFonts w:ascii="宋体" w:eastAsia="宋体" w:hAnsi="宋体" w:cs="MS Mincho" w:hint="eastAsia"/>
        </w:rPr>
        <w:lastRenderedPageBreak/>
        <w:t>（7）</w:t>
      </w:r>
      <w:proofErr w:type="gramStart"/>
      <w:r w:rsidRPr="00180F5B">
        <w:rPr>
          <w:rFonts w:ascii="宋体" w:eastAsia="宋体" w:hAnsi="宋体" w:cs="MS Mincho" w:hint="eastAsia"/>
        </w:rPr>
        <w:t>蓝牙小车</w:t>
      </w:r>
      <w:proofErr w:type="gramEnd"/>
      <w:r w:rsidRPr="00180F5B">
        <w:rPr>
          <w:rFonts w:ascii="宋体" w:eastAsia="宋体" w:hAnsi="宋体" w:cs="MS Mincho" w:hint="eastAsia"/>
        </w:rPr>
        <w:t>应用扩展和创新</w:t>
      </w:r>
    </w:p>
    <w:p w14:paraId="11D9FEF4" w14:textId="77777777" w:rsidR="00180F5B" w:rsidRDefault="00180F5B" w:rsidP="00180F5B">
      <w:pPr>
        <w:pStyle w:val="a3"/>
        <w:ind w:firstLineChars="100" w:firstLine="240"/>
        <w:rPr>
          <w:rFonts w:ascii="宋体" w:eastAsia="宋体" w:hAnsi="宋体" w:cs="MS Mincho"/>
        </w:rPr>
      </w:pPr>
      <w:r w:rsidRPr="00180F5B">
        <w:rPr>
          <w:rFonts w:ascii="宋体" w:eastAsia="宋体" w:hAnsi="宋体" w:cs="MS Mincho" w:hint="eastAsia"/>
        </w:rPr>
        <w:t>（8）成果验收和检查</w:t>
      </w:r>
    </w:p>
    <w:p w14:paraId="73169A43" w14:textId="77777777" w:rsidR="002F6DB4" w:rsidRDefault="00180F5B" w:rsidP="00180F5B">
      <w:pPr>
        <w:pStyle w:val="a3"/>
        <w:ind w:firstLineChars="100" w:firstLine="240"/>
        <w:rPr>
          <w:rFonts w:ascii="宋体" w:eastAsia="宋体" w:hAnsi="宋体" w:cs="MS Mincho"/>
        </w:rPr>
      </w:pPr>
      <w:r w:rsidRPr="00180F5B">
        <w:rPr>
          <w:rFonts w:ascii="宋体" w:eastAsia="宋体" w:hAnsi="宋体" w:cs="MS Mincho" w:hint="eastAsia"/>
        </w:rPr>
        <w:t>（9）总结实践过程，完成实验报告撰写</w:t>
      </w:r>
    </w:p>
    <w:p w14:paraId="4528E6B3" w14:textId="77777777" w:rsidR="002F6DB4" w:rsidRDefault="002F6DB4">
      <w:pPr>
        <w:pStyle w:val="a3"/>
        <w:ind w:left="420" w:firstLineChars="0" w:firstLine="0"/>
        <w:rPr>
          <w:rFonts w:ascii="宋体" w:eastAsia="宋体" w:hAnsi="宋体" w:cs="MS Mincho"/>
        </w:rPr>
      </w:pPr>
    </w:p>
    <w:p w14:paraId="4D2747E7" w14:textId="77777777" w:rsidR="002F6DB4" w:rsidRDefault="002F6DB4">
      <w:pPr>
        <w:pStyle w:val="a3"/>
        <w:ind w:left="420" w:firstLineChars="0" w:firstLine="0"/>
        <w:rPr>
          <w:rFonts w:ascii="宋体" w:eastAsia="宋体" w:hAnsi="宋体" w:cs="MS Mincho"/>
        </w:rPr>
      </w:pPr>
    </w:p>
    <w:p w14:paraId="76FE51D1" w14:textId="77777777" w:rsidR="002F6DB4" w:rsidRDefault="002F6DB4">
      <w:pPr>
        <w:pStyle w:val="a3"/>
        <w:ind w:left="420" w:firstLineChars="0" w:firstLine="0"/>
        <w:rPr>
          <w:rFonts w:ascii="宋体" w:eastAsia="宋体" w:hAnsi="宋体"/>
        </w:rPr>
        <w:sectPr w:rsidR="002F6DB4">
          <w:headerReference w:type="default" r:id="rId22"/>
          <w:footerReference w:type="default" r:id="rId23"/>
          <w:footnotePr>
            <w:numRestart w:val="eachPage"/>
          </w:footnotePr>
          <w:pgSz w:w="11906" w:h="16838"/>
          <w:pgMar w:top="1702" w:right="1558" w:bottom="1418" w:left="1531" w:header="851" w:footer="992" w:gutter="0"/>
          <w:cols w:space="720"/>
          <w:docGrid w:type="linesAndChars" w:linePitch="459"/>
        </w:sectPr>
      </w:pPr>
    </w:p>
    <w:p w14:paraId="1595A428" w14:textId="77777777" w:rsidR="002F6DB4" w:rsidRDefault="000303B1">
      <w:pPr>
        <w:pStyle w:val="10"/>
      </w:pPr>
      <w:bookmarkStart w:id="23" w:name="_Toc496879681"/>
      <w:bookmarkStart w:id="24" w:name="_Toc28852055"/>
      <w:r>
        <w:rPr>
          <w:rFonts w:hint="eastAsia"/>
        </w:rPr>
        <w:lastRenderedPageBreak/>
        <w:t>系统总体</w:t>
      </w:r>
      <w:r>
        <w:t>设计</w:t>
      </w:r>
      <w:bookmarkEnd w:id="23"/>
      <w:bookmarkEnd w:id="24"/>
    </w:p>
    <w:p w14:paraId="28C7554B" w14:textId="77777777" w:rsidR="002F6DB4" w:rsidRDefault="000303B1">
      <w:pPr>
        <w:pStyle w:val="2"/>
        <w:tabs>
          <w:tab w:val="left" w:pos="567"/>
        </w:tabs>
        <w:spacing w:before="459" w:after="459"/>
        <w:ind w:left="567" w:rightChars="0" w:right="240" w:hanging="567"/>
      </w:pPr>
      <w:bookmarkStart w:id="25" w:name="_Toc28852056"/>
      <w:r>
        <w:rPr>
          <w:rFonts w:hint="eastAsia"/>
        </w:rPr>
        <w:t>硬件部分设计</w:t>
      </w:r>
      <w:bookmarkEnd w:id="25"/>
    </w:p>
    <w:p w14:paraId="021FF205" w14:textId="77777777" w:rsidR="002F6DB4" w:rsidRDefault="00180F5B">
      <w:pPr>
        <w:pStyle w:val="30"/>
        <w:tabs>
          <w:tab w:val="left" w:pos="3065"/>
        </w:tabs>
        <w:spacing w:before="229" w:after="229"/>
        <w:ind w:left="720"/>
      </w:pPr>
      <w:r>
        <w:rPr>
          <w:rFonts w:hint="eastAsia"/>
        </w:rPr>
        <w:t>MIPSFPGA</w:t>
      </w:r>
      <w:r>
        <w:rPr>
          <w:rFonts w:hint="eastAsia"/>
        </w:rPr>
        <w:t>处理器</w:t>
      </w:r>
    </w:p>
    <w:p w14:paraId="1E946024" w14:textId="77777777" w:rsidR="002F6DB4" w:rsidRDefault="00180F5B">
      <w:pPr>
        <w:pStyle w:val="a3"/>
        <w:ind w:firstLineChars="0" w:firstLine="480"/>
        <w:rPr>
          <w:rFonts w:ascii="宋体" w:eastAsia="宋体" w:hAnsi="宋体"/>
        </w:rPr>
      </w:pPr>
      <w:r w:rsidRPr="00180F5B">
        <w:rPr>
          <w:rFonts w:ascii="宋体" w:eastAsia="宋体" w:hAnsi="宋体" w:hint="eastAsia"/>
        </w:rPr>
        <w:t xml:space="preserve">利用 </w:t>
      </w:r>
      <w:proofErr w:type="spellStart"/>
      <w:r w:rsidRPr="00180F5B">
        <w:rPr>
          <w:rFonts w:ascii="宋体" w:eastAsia="宋体" w:hAnsi="宋体" w:hint="eastAsia"/>
        </w:rPr>
        <w:t>Vivado</w:t>
      </w:r>
      <w:proofErr w:type="spellEnd"/>
      <w:r w:rsidRPr="00180F5B">
        <w:rPr>
          <w:rFonts w:ascii="宋体" w:eastAsia="宋体" w:hAnsi="宋体" w:hint="eastAsia"/>
        </w:rPr>
        <w:t xml:space="preserve"> 平台提供的 IP 模块进行基于 AXI 接口的 </w:t>
      </w:r>
      <w:proofErr w:type="spellStart"/>
      <w:r w:rsidRPr="00180F5B">
        <w:rPr>
          <w:rFonts w:ascii="宋体" w:eastAsia="宋体" w:hAnsi="宋体" w:hint="eastAsia"/>
        </w:rPr>
        <w:t>MIPSfpga</w:t>
      </w:r>
      <w:proofErr w:type="spellEnd"/>
      <w:r w:rsidRPr="00180F5B">
        <w:rPr>
          <w:rFonts w:ascii="宋体" w:eastAsia="宋体" w:hAnsi="宋体" w:hint="eastAsia"/>
        </w:rPr>
        <w:t xml:space="preserve"> 处理器搭建，其中 IP 模块包括 MIPS </w:t>
      </w:r>
      <w:proofErr w:type="spellStart"/>
      <w:r w:rsidRPr="00180F5B">
        <w:rPr>
          <w:rFonts w:ascii="宋体" w:eastAsia="宋体" w:hAnsi="宋体" w:hint="eastAsia"/>
        </w:rPr>
        <w:t>MicroAptiv</w:t>
      </w:r>
      <w:proofErr w:type="spellEnd"/>
      <w:r w:rsidRPr="00180F5B">
        <w:rPr>
          <w:rFonts w:ascii="宋体" w:eastAsia="宋体" w:hAnsi="宋体" w:hint="eastAsia"/>
        </w:rPr>
        <w:t xml:space="preserve"> UP、AHB-Lite to AXI Bridge、AXI Interconnect、AXI GPIO、AXI BRAM Controller 和 Block Memory Generator 等，进行相应的连接和设置，可以搭建出一个时钟频率为 50MHZ、物理内存有 128MB 的简单 MIPS 处理器系统，为后续设计接口提供硬件基础。</w:t>
      </w:r>
    </w:p>
    <w:p w14:paraId="3D391302" w14:textId="77777777" w:rsidR="002F6DB4" w:rsidRDefault="00180F5B">
      <w:pPr>
        <w:pStyle w:val="30"/>
        <w:tabs>
          <w:tab w:val="left" w:pos="3065"/>
        </w:tabs>
        <w:spacing w:before="229" w:after="229"/>
        <w:ind w:left="720"/>
      </w:pPr>
      <w:proofErr w:type="gramStart"/>
      <w:r>
        <w:rPr>
          <w:rFonts w:hint="eastAsia"/>
        </w:rPr>
        <w:t>蓝牙和</w:t>
      </w:r>
      <w:proofErr w:type="gramEnd"/>
      <w:r>
        <w:rPr>
          <w:rFonts w:hint="eastAsia"/>
        </w:rPr>
        <w:t>小车马达</w:t>
      </w:r>
    </w:p>
    <w:p w14:paraId="519AFA9C" w14:textId="77777777" w:rsidR="002F6DB4" w:rsidRDefault="00180F5B" w:rsidP="00180F5B">
      <w:pPr>
        <w:pStyle w:val="a3"/>
        <w:ind w:firstLine="480"/>
        <w:rPr>
          <w:rFonts w:ascii="宋体" w:eastAsia="宋体" w:hAnsi="宋体"/>
        </w:rPr>
      </w:pPr>
      <w:proofErr w:type="gramStart"/>
      <w:r w:rsidRPr="00180F5B">
        <w:rPr>
          <w:rFonts w:ascii="宋体" w:eastAsia="宋体" w:hAnsi="宋体" w:hint="eastAsia"/>
        </w:rPr>
        <w:t>蓝牙外设</w:t>
      </w:r>
      <w:proofErr w:type="gramEnd"/>
      <w:r w:rsidRPr="00180F5B">
        <w:rPr>
          <w:rFonts w:ascii="宋体" w:eastAsia="宋体" w:hAnsi="宋体" w:hint="eastAsia"/>
        </w:rPr>
        <w:t xml:space="preserve">与处理器进行数据传输是通过串口，所以需要在前述处理器系统中添加 UART 的 IP 核模块即可。小车马达通过查阅马达驱动板 L293D 的资料与 PMOD 接口协议原理后，则采用 4 </w:t>
      </w:r>
      <w:proofErr w:type="gramStart"/>
      <w:r w:rsidRPr="00180F5B">
        <w:rPr>
          <w:rFonts w:ascii="宋体" w:eastAsia="宋体" w:hAnsi="宋体" w:hint="eastAsia"/>
        </w:rPr>
        <w:t>个</w:t>
      </w:r>
      <w:proofErr w:type="gramEnd"/>
      <w:r w:rsidRPr="00180F5B">
        <w:rPr>
          <w:rFonts w:ascii="宋体" w:eastAsia="宋体" w:hAnsi="宋体" w:hint="eastAsia"/>
        </w:rPr>
        <w:t xml:space="preserve"> 32 位寄存器的值进行速度和方向的控制。</w:t>
      </w:r>
    </w:p>
    <w:p w14:paraId="5A2E9A62" w14:textId="77777777" w:rsidR="002F6DB4" w:rsidRDefault="000303B1">
      <w:pPr>
        <w:pStyle w:val="2"/>
        <w:tabs>
          <w:tab w:val="left" w:pos="567"/>
        </w:tabs>
        <w:spacing w:before="459" w:after="459"/>
        <w:ind w:left="567" w:rightChars="0" w:right="240" w:hanging="567"/>
      </w:pPr>
      <w:bookmarkStart w:id="26" w:name="_Toc28852057"/>
      <w:r>
        <w:rPr>
          <w:rFonts w:hint="eastAsia"/>
        </w:rPr>
        <w:t>软件部分设计</w:t>
      </w:r>
      <w:bookmarkEnd w:id="26"/>
    </w:p>
    <w:p w14:paraId="48E58422" w14:textId="77777777" w:rsidR="002F6DB4" w:rsidRDefault="00180F5B">
      <w:pPr>
        <w:pStyle w:val="30"/>
        <w:tabs>
          <w:tab w:val="left" w:pos="3065"/>
        </w:tabs>
        <w:spacing w:before="229" w:after="229"/>
        <w:ind w:left="720"/>
      </w:pPr>
      <w:proofErr w:type="gramStart"/>
      <w:r>
        <w:rPr>
          <w:rFonts w:hint="eastAsia"/>
        </w:rPr>
        <w:t>蓝牙驱动</w:t>
      </w:r>
      <w:proofErr w:type="gramEnd"/>
    </w:p>
    <w:p w14:paraId="280AE0B9" w14:textId="77777777" w:rsidR="002F6DB4" w:rsidRDefault="00180F5B">
      <w:pPr>
        <w:pStyle w:val="a3"/>
        <w:ind w:firstLineChars="0" w:firstLine="480"/>
        <w:rPr>
          <w:rFonts w:ascii="宋体" w:eastAsia="宋体" w:hAnsi="宋体"/>
        </w:rPr>
      </w:pPr>
      <w:proofErr w:type="gramStart"/>
      <w:r w:rsidRPr="00180F5B">
        <w:rPr>
          <w:rFonts w:ascii="宋体" w:eastAsia="宋体" w:hAnsi="宋体" w:hint="eastAsia"/>
        </w:rPr>
        <w:t>蓝牙驱动</w:t>
      </w:r>
      <w:proofErr w:type="gramEnd"/>
      <w:r w:rsidRPr="00180F5B">
        <w:rPr>
          <w:rFonts w:ascii="宋体" w:eastAsia="宋体" w:hAnsi="宋体" w:hint="eastAsia"/>
        </w:rPr>
        <w:t>模块通过控制串口的读写</w:t>
      </w:r>
      <w:proofErr w:type="gramStart"/>
      <w:r w:rsidRPr="00180F5B">
        <w:rPr>
          <w:rFonts w:ascii="宋体" w:eastAsia="宋体" w:hAnsi="宋体" w:hint="eastAsia"/>
        </w:rPr>
        <w:t>进行蓝牙的</w:t>
      </w:r>
      <w:proofErr w:type="gramEnd"/>
      <w:r w:rsidRPr="00180F5B">
        <w:rPr>
          <w:rFonts w:ascii="宋体" w:eastAsia="宋体" w:hAnsi="宋体" w:hint="eastAsia"/>
        </w:rPr>
        <w:t>控制，首先通过设置相应寄存器的值初始化蓝牙，然后从寄存器中读取相应数据进行处理即可。</w:t>
      </w:r>
    </w:p>
    <w:p w14:paraId="445BE0EA" w14:textId="77777777" w:rsidR="002F6DB4" w:rsidRDefault="00180F5B">
      <w:pPr>
        <w:pStyle w:val="30"/>
        <w:tabs>
          <w:tab w:val="left" w:pos="3065"/>
        </w:tabs>
        <w:spacing w:before="229" w:after="229"/>
        <w:ind w:left="720"/>
      </w:pPr>
      <w:r>
        <w:rPr>
          <w:rFonts w:hint="eastAsia"/>
        </w:rPr>
        <w:t>马达驱动</w:t>
      </w:r>
    </w:p>
    <w:p w14:paraId="2F0E0ADC" w14:textId="489303FF" w:rsidR="00DF4DC3" w:rsidRDefault="00180F5B" w:rsidP="00DF4DC3">
      <w:pPr>
        <w:pStyle w:val="a3"/>
        <w:ind w:firstLine="480"/>
        <w:rPr>
          <w:rFonts w:ascii="宋体" w:eastAsia="宋体" w:hAnsi="宋体"/>
        </w:rPr>
      </w:pPr>
      <w:r w:rsidRPr="00180F5B">
        <w:rPr>
          <w:rFonts w:ascii="宋体" w:eastAsia="宋体" w:hAnsi="宋体" w:hint="eastAsia"/>
        </w:rPr>
        <w:t>马达驱动则是</w:t>
      </w:r>
      <w:proofErr w:type="gramStart"/>
      <w:r w:rsidRPr="00180F5B">
        <w:rPr>
          <w:rFonts w:ascii="宋体" w:eastAsia="宋体" w:hAnsi="宋体" w:hint="eastAsia"/>
        </w:rPr>
        <w:t>利用蓝牙模块</w:t>
      </w:r>
      <w:proofErr w:type="gramEnd"/>
      <w:r w:rsidRPr="00180F5B">
        <w:rPr>
          <w:rFonts w:ascii="宋体" w:eastAsia="宋体" w:hAnsi="宋体" w:hint="eastAsia"/>
        </w:rPr>
        <w:t>中获取的数据进行解码分析，然后通过每个寄存器的值控制每个正反转及其马达的 01 占空比即电压，实现驱动轮子的功能。</w:t>
      </w:r>
    </w:p>
    <w:p w14:paraId="31A3F833" w14:textId="77777777" w:rsidR="002F6DB4" w:rsidRDefault="000303B1">
      <w:pPr>
        <w:pStyle w:val="10"/>
        <w:textAlignment w:val="auto"/>
      </w:pPr>
      <w:bookmarkStart w:id="27" w:name="_Toc496879686"/>
      <w:bookmarkStart w:id="28" w:name="_Toc135227590"/>
      <w:bookmarkStart w:id="29" w:name="_Toc135229748"/>
      <w:bookmarkStart w:id="30" w:name="_Toc135227423"/>
      <w:bookmarkStart w:id="31" w:name="_Toc135227344"/>
      <w:bookmarkStart w:id="32" w:name="_Toc266358996"/>
      <w:bookmarkStart w:id="33" w:name="_Toc134007939"/>
      <w:bookmarkStart w:id="34" w:name="_Toc28852058"/>
      <w:r>
        <w:rPr>
          <w:rFonts w:hint="eastAsia"/>
        </w:rPr>
        <w:lastRenderedPageBreak/>
        <w:t>硬件平台设计与实现</w:t>
      </w:r>
      <w:bookmarkEnd w:id="34"/>
    </w:p>
    <w:p w14:paraId="7A7587C1" w14:textId="77777777" w:rsidR="002F6DB4" w:rsidRDefault="000303B1">
      <w:pPr>
        <w:pStyle w:val="2"/>
        <w:tabs>
          <w:tab w:val="left" w:pos="567"/>
        </w:tabs>
        <w:spacing w:before="459" w:after="459"/>
        <w:ind w:left="567" w:rightChars="0" w:right="240" w:hanging="567"/>
      </w:pPr>
      <w:bookmarkStart w:id="35" w:name="_Toc28852059"/>
      <w:r>
        <w:rPr>
          <w:rFonts w:hint="eastAsia"/>
        </w:rPr>
        <w:t>设计目的</w:t>
      </w:r>
      <w:bookmarkEnd w:id="35"/>
    </w:p>
    <w:p w14:paraId="09E5DF0B" w14:textId="77777777" w:rsidR="002F6DB4" w:rsidRPr="00180F5B" w:rsidRDefault="000303B1" w:rsidP="00180F5B">
      <w:pPr>
        <w:widowControl/>
        <w:autoSpaceDE w:val="0"/>
        <w:autoSpaceDN w:val="0"/>
        <w:adjustRightInd w:val="0"/>
        <w:spacing w:line="276" w:lineRule="auto"/>
        <w:ind w:firstLine="420"/>
        <w:jc w:val="left"/>
        <w:rPr>
          <w:rFonts w:ascii="宋体" w:cs="宋体"/>
          <w:color w:val="000000"/>
          <w:kern w:val="0"/>
        </w:rPr>
      </w:pPr>
      <w:r>
        <w:rPr>
          <w:rFonts w:ascii="宋体" w:cs="宋体"/>
          <w:color w:val="000000"/>
          <w:kern w:val="0"/>
        </w:rPr>
        <w:t xml:space="preserve"> </w:t>
      </w:r>
      <w:proofErr w:type="spellStart"/>
      <w:r w:rsidR="00180F5B" w:rsidRPr="00180F5B">
        <w:rPr>
          <w:rFonts w:ascii="宋体" w:cs="宋体" w:hint="eastAsia"/>
          <w:color w:val="000000"/>
          <w:kern w:val="0"/>
        </w:rPr>
        <w:t>Vivado</w:t>
      </w:r>
      <w:proofErr w:type="spellEnd"/>
      <w:r w:rsidR="00180F5B" w:rsidRPr="00180F5B">
        <w:rPr>
          <w:rFonts w:ascii="宋体" w:cs="宋体" w:hint="eastAsia"/>
          <w:color w:val="000000"/>
          <w:kern w:val="0"/>
        </w:rPr>
        <w:t xml:space="preserve"> 开发环境的使用，学习了解 </w:t>
      </w:r>
      <w:proofErr w:type="spellStart"/>
      <w:r w:rsidR="00180F5B" w:rsidRPr="00180F5B">
        <w:rPr>
          <w:rFonts w:ascii="宋体" w:cs="宋体" w:hint="eastAsia"/>
          <w:color w:val="000000"/>
          <w:kern w:val="0"/>
        </w:rPr>
        <w:t>Openocd</w:t>
      </w:r>
      <w:proofErr w:type="spellEnd"/>
      <w:r w:rsidR="00180F5B" w:rsidRPr="00180F5B">
        <w:rPr>
          <w:rFonts w:ascii="宋体" w:cs="宋体" w:hint="eastAsia"/>
          <w:color w:val="000000"/>
          <w:kern w:val="0"/>
        </w:rPr>
        <w:t xml:space="preserve"> 和其 JTAG 对 MIPSFPGA 硬件平台调试管理的工作原理，了解 MIPS 交叉编译环境提供的不同机器平台源码到MIPS 机器的编译原理。学习、理解、实践 </w:t>
      </w:r>
      <w:proofErr w:type="spellStart"/>
      <w:r w:rsidR="00180F5B" w:rsidRPr="00180F5B">
        <w:rPr>
          <w:rFonts w:ascii="宋体" w:cs="宋体" w:hint="eastAsia"/>
          <w:color w:val="000000"/>
          <w:kern w:val="0"/>
        </w:rPr>
        <w:t>Vivado</w:t>
      </w:r>
      <w:proofErr w:type="spellEnd"/>
      <w:r w:rsidR="00180F5B" w:rsidRPr="00180F5B">
        <w:rPr>
          <w:rFonts w:ascii="宋体" w:cs="宋体" w:hint="eastAsia"/>
          <w:color w:val="000000"/>
          <w:kern w:val="0"/>
        </w:rPr>
        <w:t xml:space="preserve"> IP 开发的流程，掌握 IP 封装、使用、连接的基本方法。同时学习、了解有关 AXI 总线结构的基本工作原理，同时完成一个基本可运行的 </w:t>
      </w:r>
      <w:proofErr w:type="spellStart"/>
      <w:r w:rsidR="00180F5B" w:rsidRPr="00180F5B">
        <w:rPr>
          <w:rFonts w:ascii="宋体" w:cs="宋体" w:hint="eastAsia"/>
          <w:color w:val="000000"/>
          <w:kern w:val="0"/>
        </w:rPr>
        <w:t>MIPSfpga</w:t>
      </w:r>
      <w:proofErr w:type="spellEnd"/>
      <w:r w:rsidR="00180F5B" w:rsidRPr="00180F5B">
        <w:rPr>
          <w:rFonts w:ascii="宋体" w:cs="宋体" w:hint="eastAsia"/>
          <w:color w:val="000000"/>
          <w:kern w:val="0"/>
        </w:rPr>
        <w:t>。</w:t>
      </w:r>
    </w:p>
    <w:p w14:paraId="52AA5A13" w14:textId="77777777" w:rsidR="002F6DB4" w:rsidRDefault="000303B1">
      <w:pPr>
        <w:pStyle w:val="2"/>
        <w:tabs>
          <w:tab w:val="left" w:pos="567"/>
        </w:tabs>
        <w:spacing w:before="459" w:after="459"/>
        <w:ind w:left="567" w:rightChars="0" w:right="240" w:hanging="567"/>
      </w:pPr>
      <w:bookmarkStart w:id="36" w:name="_Toc28852060"/>
      <w:r>
        <w:rPr>
          <w:rFonts w:hint="eastAsia"/>
        </w:rPr>
        <w:t>实验步骤</w:t>
      </w:r>
      <w:bookmarkEnd w:id="36"/>
    </w:p>
    <w:p w14:paraId="6C4E63C4" w14:textId="77777777" w:rsidR="002F6DB4" w:rsidRDefault="00180F5B">
      <w:pPr>
        <w:pStyle w:val="30"/>
        <w:tabs>
          <w:tab w:val="left" w:pos="3065"/>
        </w:tabs>
        <w:spacing w:before="229" w:after="229"/>
        <w:ind w:left="720"/>
      </w:pPr>
      <w:r>
        <w:rPr>
          <w:rFonts w:hint="eastAsia"/>
        </w:rPr>
        <w:t>硬件平台搭建准备</w:t>
      </w:r>
    </w:p>
    <w:p w14:paraId="16564061" w14:textId="77777777" w:rsidR="002F6DB4" w:rsidRDefault="00180F5B" w:rsidP="00180F5B">
      <w:pPr>
        <w:widowControl/>
        <w:autoSpaceDE w:val="0"/>
        <w:autoSpaceDN w:val="0"/>
        <w:adjustRightInd w:val="0"/>
        <w:spacing w:after="240" w:line="320" w:lineRule="atLeast"/>
        <w:ind w:firstLineChars="200" w:firstLine="480"/>
        <w:jc w:val="left"/>
        <w:rPr>
          <w:rFonts w:ascii="Times" w:hAnsi="Times" w:cs="Times"/>
          <w:color w:val="000000"/>
          <w:kern w:val="0"/>
        </w:rPr>
      </w:pPr>
      <w:r w:rsidRPr="00180F5B">
        <w:rPr>
          <w:rFonts w:ascii="Times" w:hAnsi="Times" w:cs="Times" w:hint="eastAsia"/>
          <w:color w:val="000000"/>
          <w:kern w:val="0"/>
        </w:rPr>
        <w:t>搭建基于</w:t>
      </w:r>
      <w:r w:rsidRPr="00180F5B">
        <w:rPr>
          <w:rFonts w:ascii="Times" w:hAnsi="Times" w:cs="Times" w:hint="eastAsia"/>
          <w:color w:val="000000"/>
          <w:kern w:val="0"/>
        </w:rPr>
        <w:t xml:space="preserve"> </w:t>
      </w:r>
      <w:proofErr w:type="spellStart"/>
      <w:r w:rsidRPr="00180F5B">
        <w:rPr>
          <w:rFonts w:ascii="Times" w:hAnsi="Times" w:cs="Times" w:hint="eastAsia"/>
          <w:color w:val="000000"/>
          <w:kern w:val="0"/>
        </w:rPr>
        <w:t>Vivado</w:t>
      </w:r>
      <w:proofErr w:type="spellEnd"/>
      <w:r w:rsidRPr="00180F5B">
        <w:rPr>
          <w:rFonts w:ascii="Times" w:hAnsi="Times" w:cs="Times" w:hint="eastAsia"/>
          <w:color w:val="000000"/>
          <w:kern w:val="0"/>
        </w:rPr>
        <w:t xml:space="preserve"> </w:t>
      </w:r>
      <w:r w:rsidRPr="00180F5B">
        <w:rPr>
          <w:rFonts w:ascii="Times" w:hAnsi="Times" w:cs="Times" w:hint="eastAsia"/>
          <w:color w:val="000000"/>
          <w:kern w:val="0"/>
        </w:rPr>
        <w:t>硬件开发环境、</w:t>
      </w:r>
      <w:proofErr w:type="spellStart"/>
      <w:r w:rsidRPr="00180F5B">
        <w:rPr>
          <w:rFonts w:ascii="Times" w:hAnsi="Times" w:cs="Times" w:hint="eastAsia"/>
          <w:color w:val="000000"/>
          <w:kern w:val="0"/>
        </w:rPr>
        <w:t>Openocd</w:t>
      </w:r>
      <w:proofErr w:type="spellEnd"/>
      <w:r w:rsidRPr="00180F5B">
        <w:rPr>
          <w:rFonts w:ascii="Times" w:hAnsi="Times" w:cs="Times" w:hint="eastAsia"/>
          <w:color w:val="000000"/>
          <w:kern w:val="0"/>
        </w:rPr>
        <w:t xml:space="preserve"> </w:t>
      </w:r>
      <w:r w:rsidRPr="00180F5B">
        <w:rPr>
          <w:rFonts w:ascii="Times" w:hAnsi="Times" w:cs="Times" w:hint="eastAsia"/>
          <w:color w:val="000000"/>
          <w:kern w:val="0"/>
        </w:rPr>
        <w:t>嵌入式调试工具、</w:t>
      </w:r>
      <w:r w:rsidRPr="00180F5B">
        <w:rPr>
          <w:rFonts w:ascii="Times" w:hAnsi="Times" w:cs="Times" w:hint="eastAsia"/>
          <w:color w:val="000000"/>
          <w:kern w:val="0"/>
        </w:rPr>
        <w:t xml:space="preserve">MIPS </w:t>
      </w:r>
      <w:proofErr w:type="spellStart"/>
      <w:r w:rsidRPr="00180F5B">
        <w:rPr>
          <w:rFonts w:ascii="Times" w:hAnsi="Times" w:cs="Times" w:hint="eastAsia"/>
          <w:color w:val="000000"/>
          <w:kern w:val="0"/>
        </w:rPr>
        <w:t>mti</w:t>
      </w:r>
      <w:proofErr w:type="spellEnd"/>
      <w:r w:rsidRPr="00180F5B">
        <w:rPr>
          <w:rFonts w:ascii="Times" w:hAnsi="Times" w:cs="Times" w:hint="eastAsia"/>
          <w:color w:val="000000"/>
          <w:kern w:val="0"/>
        </w:rPr>
        <w:t xml:space="preserve"> </w:t>
      </w:r>
      <w:r w:rsidRPr="00180F5B">
        <w:rPr>
          <w:rFonts w:ascii="Times" w:hAnsi="Times" w:cs="Times" w:hint="eastAsia"/>
          <w:color w:val="000000"/>
          <w:kern w:val="0"/>
        </w:rPr>
        <w:t>交叉编译环境、</w:t>
      </w:r>
      <w:r w:rsidRPr="00180F5B">
        <w:rPr>
          <w:rFonts w:ascii="Times" w:hAnsi="Times" w:cs="Times" w:hint="eastAsia"/>
          <w:color w:val="000000"/>
          <w:kern w:val="0"/>
        </w:rPr>
        <w:t xml:space="preserve">GNU make </w:t>
      </w:r>
      <w:r w:rsidRPr="00180F5B">
        <w:rPr>
          <w:rFonts w:ascii="Times" w:hAnsi="Times" w:cs="Times" w:hint="eastAsia"/>
          <w:color w:val="000000"/>
          <w:kern w:val="0"/>
        </w:rPr>
        <w:t>工具的开发环境、</w:t>
      </w:r>
      <w:r w:rsidRPr="00180F5B">
        <w:rPr>
          <w:rFonts w:ascii="Times" w:hAnsi="Times" w:cs="Times" w:hint="eastAsia"/>
          <w:color w:val="000000"/>
          <w:kern w:val="0"/>
        </w:rPr>
        <w:t xml:space="preserve">putty </w:t>
      </w:r>
      <w:r w:rsidRPr="00180F5B">
        <w:rPr>
          <w:rFonts w:ascii="Times" w:hAnsi="Times" w:cs="Times" w:hint="eastAsia"/>
          <w:color w:val="000000"/>
          <w:kern w:val="0"/>
        </w:rPr>
        <w:t>串口终端的</w:t>
      </w:r>
      <w:r w:rsidRPr="00180F5B">
        <w:rPr>
          <w:rFonts w:ascii="Times" w:hAnsi="Times" w:cs="Times" w:hint="eastAsia"/>
          <w:color w:val="000000"/>
          <w:kern w:val="0"/>
        </w:rPr>
        <w:t xml:space="preserve"> </w:t>
      </w:r>
      <w:proofErr w:type="spellStart"/>
      <w:r w:rsidRPr="00180F5B">
        <w:rPr>
          <w:rFonts w:ascii="Times" w:hAnsi="Times" w:cs="Times" w:hint="eastAsia"/>
          <w:color w:val="000000"/>
          <w:kern w:val="0"/>
        </w:rPr>
        <w:t>MIPSfpga</w:t>
      </w:r>
      <w:proofErr w:type="spellEnd"/>
      <w:r w:rsidRPr="00180F5B">
        <w:rPr>
          <w:rFonts w:ascii="Times" w:hAnsi="Times" w:cs="Times" w:hint="eastAsia"/>
          <w:color w:val="000000"/>
          <w:kern w:val="0"/>
        </w:rPr>
        <w:t xml:space="preserve"> </w:t>
      </w:r>
      <w:r w:rsidRPr="00180F5B">
        <w:rPr>
          <w:rFonts w:ascii="Times" w:hAnsi="Times" w:cs="Times" w:hint="eastAsia"/>
          <w:color w:val="000000"/>
          <w:kern w:val="0"/>
        </w:rPr>
        <w:t>硬件系统。将提供的</w:t>
      </w:r>
      <w:r w:rsidRPr="00180F5B">
        <w:rPr>
          <w:rFonts w:ascii="Times" w:hAnsi="Times" w:cs="Times" w:hint="eastAsia"/>
          <w:color w:val="000000"/>
          <w:kern w:val="0"/>
        </w:rPr>
        <w:t xml:space="preserve">.bit </w:t>
      </w:r>
      <w:r w:rsidRPr="00180F5B">
        <w:rPr>
          <w:rFonts w:ascii="Times" w:hAnsi="Times" w:cs="Times" w:hint="eastAsia"/>
          <w:color w:val="000000"/>
          <w:kern w:val="0"/>
        </w:rPr>
        <w:t>文件通过烧写到</w:t>
      </w:r>
      <w:r w:rsidRPr="00180F5B">
        <w:rPr>
          <w:rFonts w:ascii="Times" w:hAnsi="Times" w:cs="Times" w:hint="eastAsia"/>
          <w:color w:val="000000"/>
          <w:kern w:val="0"/>
        </w:rPr>
        <w:t xml:space="preserve"> FPGA </w:t>
      </w:r>
      <w:r w:rsidRPr="00180F5B">
        <w:rPr>
          <w:rFonts w:ascii="Times" w:hAnsi="Times" w:cs="Times" w:hint="eastAsia"/>
          <w:color w:val="000000"/>
          <w:kern w:val="0"/>
        </w:rPr>
        <w:t>开发板，并观察其运行。通过搭建的交叉编译器和</w:t>
      </w:r>
      <w:r w:rsidRPr="00180F5B">
        <w:rPr>
          <w:rFonts w:ascii="Times" w:hAnsi="Times" w:cs="Times" w:hint="eastAsia"/>
          <w:color w:val="000000"/>
          <w:kern w:val="0"/>
        </w:rPr>
        <w:t xml:space="preserve">make </w:t>
      </w:r>
      <w:r w:rsidRPr="00180F5B">
        <w:rPr>
          <w:rFonts w:ascii="Times" w:hAnsi="Times" w:cs="Times" w:hint="eastAsia"/>
          <w:color w:val="000000"/>
          <w:kern w:val="0"/>
        </w:rPr>
        <w:t>工具编译裸机主程序，将二进制文件</w:t>
      </w:r>
      <w:proofErr w:type="gramStart"/>
      <w:r w:rsidRPr="00180F5B">
        <w:rPr>
          <w:rFonts w:ascii="Times" w:hAnsi="Times" w:cs="Times" w:hint="eastAsia"/>
          <w:color w:val="000000"/>
          <w:kern w:val="0"/>
        </w:rPr>
        <w:t>下载到烧写好</w:t>
      </w:r>
      <w:proofErr w:type="gramEnd"/>
      <w:r w:rsidRPr="00180F5B">
        <w:rPr>
          <w:rFonts w:ascii="Times" w:hAnsi="Times" w:cs="Times" w:hint="eastAsia"/>
          <w:color w:val="000000"/>
          <w:kern w:val="0"/>
        </w:rPr>
        <w:t xml:space="preserve">.bit </w:t>
      </w:r>
      <w:r w:rsidRPr="00180F5B">
        <w:rPr>
          <w:rFonts w:ascii="Times" w:hAnsi="Times" w:cs="Times" w:hint="eastAsia"/>
          <w:color w:val="000000"/>
          <w:kern w:val="0"/>
        </w:rPr>
        <w:t>文件的</w:t>
      </w:r>
      <w:r w:rsidRPr="00180F5B">
        <w:rPr>
          <w:rFonts w:ascii="Times" w:hAnsi="Times" w:cs="Times" w:hint="eastAsia"/>
          <w:color w:val="000000"/>
          <w:kern w:val="0"/>
        </w:rPr>
        <w:t xml:space="preserve"> FPGA </w:t>
      </w:r>
      <w:r w:rsidRPr="00180F5B">
        <w:rPr>
          <w:rFonts w:ascii="Times" w:hAnsi="Times" w:cs="Times" w:hint="eastAsia"/>
          <w:color w:val="000000"/>
          <w:kern w:val="0"/>
        </w:rPr>
        <w:t>开发板并观察其运行。</w:t>
      </w:r>
    </w:p>
    <w:p w14:paraId="05F08B8E" w14:textId="77777777" w:rsidR="002F6DB4" w:rsidRDefault="00180F5B">
      <w:pPr>
        <w:pStyle w:val="30"/>
        <w:tabs>
          <w:tab w:val="left" w:pos="3065"/>
        </w:tabs>
        <w:spacing w:before="229" w:after="229"/>
        <w:ind w:left="720"/>
      </w:pPr>
      <w:r>
        <w:rPr>
          <w:rFonts w:hint="eastAsia"/>
        </w:rPr>
        <w:t>基于</w:t>
      </w:r>
      <w:r>
        <w:rPr>
          <w:rFonts w:hint="eastAsia"/>
        </w:rPr>
        <w:t>MIPSFPGA</w:t>
      </w:r>
      <w:r>
        <w:rPr>
          <w:rFonts w:hint="eastAsia"/>
        </w:rPr>
        <w:t>的简单平台搭建</w:t>
      </w:r>
    </w:p>
    <w:p w14:paraId="7826708B" w14:textId="77777777" w:rsidR="002F6DB4" w:rsidRDefault="00180F5B" w:rsidP="00180F5B">
      <w:pPr>
        <w:widowControl/>
        <w:autoSpaceDE w:val="0"/>
        <w:autoSpaceDN w:val="0"/>
        <w:adjustRightInd w:val="0"/>
        <w:spacing w:after="240" w:line="320" w:lineRule="atLeast"/>
        <w:ind w:firstLineChars="200" w:firstLine="480"/>
        <w:jc w:val="left"/>
        <w:rPr>
          <w:rFonts w:ascii="Times" w:hAnsi="Times" w:cs="Times"/>
          <w:color w:val="000000"/>
          <w:kern w:val="0"/>
        </w:rPr>
      </w:pPr>
      <w:r w:rsidRPr="00180F5B">
        <w:rPr>
          <w:rFonts w:ascii="Times" w:hAnsi="Times" w:cs="Times" w:hint="eastAsia"/>
          <w:color w:val="000000"/>
          <w:kern w:val="0"/>
        </w:rPr>
        <w:t>通过动手构建一个由</w:t>
      </w:r>
      <w:r w:rsidRPr="00180F5B">
        <w:rPr>
          <w:rFonts w:ascii="Times" w:hAnsi="Times" w:cs="Times" w:hint="eastAsia"/>
          <w:color w:val="000000"/>
          <w:kern w:val="0"/>
        </w:rPr>
        <w:t xml:space="preserve"> </w:t>
      </w:r>
      <w:proofErr w:type="spellStart"/>
      <w:r w:rsidRPr="00180F5B">
        <w:rPr>
          <w:rFonts w:ascii="Times" w:hAnsi="Times" w:cs="Times" w:hint="eastAsia"/>
          <w:color w:val="000000"/>
          <w:kern w:val="0"/>
        </w:rPr>
        <w:t>Vivado</w:t>
      </w:r>
      <w:proofErr w:type="spellEnd"/>
      <w:r w:rsidRPr="00180F5B">
        <w:rPr>
          <w:rFonts w:ascii="Times" w:hAnsi="Times" w:cs="Times" w:hint="eastAsia"/>
          <w:color w:val="000000"/>
          <w:kern w:val="0"/>
        </w:rPr>
        <w:t xml:space="preserve"> IP </w:t>
      </w:r>
      <w:r w:rsidRPr="00180F5B">
        <w:rPr>
          <w:rFonts w:ascii="Times" w:hAnsi="Times" w:cs="Times" w:hint="eastAsia"/>
          <w:color w:val="000000"/>
          <w:kern w:val="0"/>
        </w:rPr>
        <w:t>开发方式实现</w:t>
      </w:r>
      <w:r w:rsidRPr="00180F5B">
        <w:rPr>
          <w:rFonts w:ascii="Times" w:hAnsi="Times" w:cs="Times" w:hint="eastAsia"/>
          <w:color w:val="000000"/>
          <w:kern w:val="0"/>
        </w:rPr>
        <w:t xml:space="preserve"> FPGA </w:t>
      </w:r>
      <w:r w:rsidRPr="00180F5B">
        <w:rPr>
          <w:rFonts w:ascii="Times" w:hAnsi="Times" w:cs="Times" w:hint="eastAsia"/>
          <w:color w:val="000000"/>
          <w:kern w:val="0"/>
        </w:rPr>
        <w:t>上的跑马灯，并对其进行测试。通过</w:t>
      </w:r>
      <w:r w:rsidRPr="00180F5B">
        <w:rPr>
          <w:rFonts w:ascii="Times" w:hAnsi="Times" w:cs="Times" w:hint="eastAsia"/>
          <w:color w:val="000000"/>
          <w:kern w:val="0"/>
        </w:rPr>
        <w:t xml:space="preserve"> </w:t>
      </w:r>
      <w:proofErr w:type="spellStart"/>
      <w:r w:rsidRPr="00180F5B">
        <w:rPr>
          <w:rFonts w:ascii="Times" w:hAnsi="Times" w:cs="Times" w:hint="eastAsia"/>
          <w:color w:val="000000"/>
          <w:kern w:val="0"/>
        </w:rPr>
        <w:t>Vivado</w:t>
      </w:r>
      <w:proofErr w:type="spellEnd"/>
      <w:r w:rsidRPr="00180F5B">
        <w:rPr>
          <w:rFonts w:ascii="Times" w:hAnsi="Times" w:cs="Times" w:hint="eastAsia"/>
          <w:color w:val="000000"/>
          <w:kern w:val="0"/>
        </w:rPr>
        <w:t xml:space="preserve"> IP </w:t>
      </w:r>
      <w:r w:rsidRPr="00180F5B">
        <w:rPr>
          <w:rFonts w:ascii="Times" w:hAnsi="Times" w:cs="Times" w:hint="eastAsia"/>
          <w:color w:val="000000"/>
          <w:kern w:val="0"/>
        </w:rPr>
        <w:t>开发的模式搭建一个使用</w:t>
      </w:r>
      <w:r w:rsidRPr="00180F5B">
        <w:rPr>
          <w:rFonts w:ascii="Times" w:hAnsi="Times" w:cs="Times" w:hint="eastAsia"/>
          <w:color w:val="000000"/>
          <w:kern w:val="0"/>
        </w:rPr>
        <w:t xml:space="preserve"> AXI </w:t>
      </w:r>
      <w:r w:rsidRPr="00180F5B">
        <w:rPr>
          <w:rFonts w:ascii="Times" w:hAnsi="Times" w:cs="Times" w:hint="eastAsia"/>
          <w:color w:val="000000"/>
          <w:kern w:val="0"/>
        </w:rPr>
        <w:t>总线及外设模块的</w:t>
      </w:r>
      <w:r w:rsidRPr="00180F5B">
        <w:rPr>
          <w:rFonts w:ascii="Times" w:hAnsi="Times" w:cs="Times" w:hint="eastAsia"/>
          <w:color w:val="000000"/>
          <w:kern w:val="0"/>
        </w:rPr>
        <w:t xml:space="preserve"> </w:t>
      </w:r>
      <w:proofErr w:type="spellStart"/>
      <w:r w:rsidRPr="00180F5B">
        <w:rPr>
          <w:rFonts w:ascii="Times" w:hAnsi="Times" w:cs="Times" w:hint="eastAsia"/>
          <w:color w:val="000000"/>
          <w:kern w:val="0"/>
        </w:rPr>
        <w:t>MIPSfpga</w:t>
      </w:r>
      <w:proofErr w:type="spellEnd"/>
      <w:r w:rsidRPr="00180F5B">
        <w:rPr>
          <w:rFonts w:ascii="Times" w:hAnsi="Times" w:cs="Times" w:hint="eastAsia"/>
          <w:color w:val="000000"/>
          <w:kern w:val="0"/>
        </w:rPr>
        <w:t>简单硬件平台，并编写</w:t>
      </w:r>
      <w:r w:rsidRPr="00180F5B">
        <w:rPr>
          <w:rFonts w:ascii="Times" w:hAnsi="Times" w:cs="Times" w:hint="eastAsia"/>
          <w:color w:val="000000"/>
          <w:kern w:val="0"/>
        </w:rPr>
        <w:t xml:space="preserve"> MIPS </w:t>
      </w:r>
      <w:r w:rsidRPr="00180F5B">
        <w:rPr>
          <w:rFonts w:ascii="Times" w:hAnsi="Times" w:cs="Times" w:hint="eastAsia"/>
          <w:color w:val="000000"/>
          <w:kern w:val="0"/>
        </w:rPr>
        <w:t>汇编程序或</w:t>
      </w:r>
      <w:r w:rsidRPr="00180F5B">
        <w:rPr>
          <w:rFonts w:ascii="Times" w:hAnsi="Times" w:cs="Times" w:hint="eastAsia"/>
          <w:color w:val="000000"/>
          <w:kern w:val="0"/>
        </w:rPr>
        <w:t xml:space="preserve"> C </w:t>
      </w:r>
      <w:r w:rsidRPr="00180F5B">
        <w:rPr>
          <w:rFonts w:ascii="Times" w:hAnsi="Times" w:cs="Times" w:hint="eastAsia"/>
          <w:color w:val="000000"/>
          <w:kern w:val="0"/>
        </w:rPr>
        <w:t>语言程序对其进行测试。</w:t>
      </w:r>
    </w:p>
    <w:p w14:paraId="75B879E8" w14:textId="77777777" w:rsidR="002F6DB4" w:rsidRDefault="00180F5B">
      <w:pPr>
        <w:pStyle w:val="30"/>
        <w:tabs>
          <w:tab w:val="left" w:pos="3065"/>
        </w:tabs>
        <w:spacing w:before="229" w:after="229"/>
        <w:ind w:left="720"/>
      </w:pPr>
      <w:r>
        <w:rPr>
          <w:rFonts w:hint="eastAsia"/>
        </w:rPr>
        <w:t>中断模块</w:t>
      </w:r>
    </w:p>
    <w:p w14:paraId="79F9CC24" w14:textId="7F9423A8" w:rsidR="00702696" w:rsidRPr="00702696" w:rsidRDefault="00180F5B" w:rsidP="00702696">
      <w:pPr>
        <w:widowControl/>
        <w:autoSpaceDE w:val="0"/>
        <w:autoSpaceDN w:val="0"/>
        <w:adjustRightInd w:val="0"/>
        <w:spacing w:after="240" w:line="320" w:lineRule="atLeast"/>
        <w:ind w:firstLineChars="200" w:firstLine="480"/>
        <w:jc w:val="left"/>
        <w:rPr>
          <w:rFonts w:ascii="Times" w:hAnsi="Times" w:cs="Times"/>
          <w:color w:val="000000"/>
          <w:kern w:val="0"/>
        </w:rPr>
      </w:pPr>
      <w:r w:rsidRPr="00180F5B">
        <w:rPr>
          <w:rFonts w:ascii="Times" w:hAnsi="Times" w:cs="Times" w:hint="eastAsia"/>
          <w:color w:val="000000"/>
          <w:kern w:val="0"/>
        </w:rPr>
        <w:t>在简单</w:t>
      </w:r>
      <w:r w:rsidRPr="00180F5B">
        <w:rPr>
          <w:rFonts w:ascii="Times" w:hAnsi="Times" w:cs="Times" w:hint="eastAsia"/>
          <w:color w:val="000000"/>
          <w:kern w:val="0"/>
        </w:rPr>
        <w:t xml:space="preserve"> </w:t>
      </w:r>
      <w:proofErr w:type="spellStart"/>
      <w:r w:rsidRPr="00180F5B">
        <w:rPr>
          <w:rFonts w:ascii="Times" w:hAnsi="Times" w:cs="Times" w:hint="eastAsia"/>
          <w:color w:val="000000"/>
          <w:kern w:val="0"/>
        </w:rPr>
        <w:t>MIPSfpga</w:t>
      </w:r>
      <w:proofErr w:type="spellEnd"/>
      <w:r w:rsidRPr="00180F5B">
        <w:rPr>
          <w:rFonts w:ascii="Times" w:hAnsi="Times" w:cs="Times" w:hint="eastAsia"/>
          <w:color w:val="000000"/>
          <w:kern w:val="0"/>
        </w:rPr>
        <w:t xml:space="preserve"> </w:t>
      </w:r>
      <w:r w:rsidRPr="00180F5B">
        <w:rPr>
          <w:rFonts w:ascii="Times" w:hAnsi="Times" w:cs="Times" w:hint="eastAsia"/>
          <w:color w:val="000000"/>
          <w:kern w:val="0"/>
        </w:rPr>
        <w:t>处理器硬件平台上实现</w:t>
      </w:r>
      <w:r w:rsidRPr="00180F5B">
        <w:rPr>
          <w:rFonts w:ascii="Times" w:hAnsi="Times" w:cs="Times" w:hint="eastAsia"/>
          <w:color w:val="000000"/>
          <w:kern w:val="0"/>
        </w:rPr>
        <w:t xml:space="preserve"> AXI </w:t>
      </w:r>
      <w:r w:rsidRPr="00180F5B">
        <w:rPr>
          <w:rFonts w:ascii="Times" w:hAnsi="Times" w:cs="Times" w:hint="eastAsia"/>
          <w:color w:val="000000"/>
          <w:kern w:val="0"/>
        </w:rPr>
        <w:t>总线外设中断处理。在</w:t>
      </w:r>
      <w:proofErr w:type="spellStart"/>
      <w:r w:rsidRPr="00180F5B">
        <w:rPr>
          <w:rFonts w:ascii="Times" w:hAnsi="Times" w:cs="Times" w:hint="eastAsia"/>
          <w:color w:val="000000"/>
          <w:kern w:val="0"/>
        </w:rPr>
        <w:t>MIPSfpga</w:t>
      </w:r>
      <w:proofErr w:type="spellEnd"/>
      <w:r w:rsidRPr="00180F5B">
        <w:rPr>
          <w:rFonts w:ascii="Times" w:hAnsi="Times" w:cs="Times" w:hint="eastAsia"/>
          <w:color w:val="000000"/>
          <w:kern w:val="0"/>
        </w:rPr>
        <w:t xml:space="preserve"> </w:t>
      </w:r>
      <w:r w:rsidRPr="00180F5B">
        <w:rPr>
          <w:rFonts w:ascii="Times" w:hAnsi="Times" w:cs="Times" w:hint="eastAsia"/>
          <w:color w:val="000000"/>
          <w:kern w:val="0"/>
        </w:rPr>
        <w:t>中将</w:t>
      </w:r>
      <w:r w:rsidRPr="00180F5B">
        <w:rPr>
          <w:rFonts w:ascii="Times" w:hAnsi="Times" w:cs="Times" w:hint="eastAsia"/>
          <w:color w:val="000000"/>
          <w:kern w:val="0"/>
        </w:rPr>
        <w:t xml:space="preserve"> </w:t>
      </w:r>
      <w:proofErr w:type="spellStart"/>
      <w:r w:rsidRPr="00180F5B">
        <w:rPr>
          <w:rFonts w:ascii="Times" w:hAnsi="Times" w:cs="Times" w:hint="eastAsia"/>
          <w:color w:val="000000"/>
          <w:kern w:val="0"/>
        </w:rPr>
        <w:t>uart</w:t>
      </w:r>
      <w:proofErr w:type="spellEnd"/>
      <w:r w:rsidRPr="00180F5B">
        <w:rPr>
          <w:rFonts w:ascii="Times" w:hAnsi="Times" w:cs="Times" w:hint="eastAsia"/>
          <w:color w:val="000000"/>
          <w:kern w:val="0"/>
        </w:rPr>
        <w:t xml:space="preserve"> </w:t>
      </w:r>
      <w:r w:rsidRPr="00180F5B">
        <w:rPr>
          <w:rFonts w:ascii="Times" w:hAnsi="Times" w:cs="Times" w:hint="eastAsia"/>
          <w:color w:val="000000"/>
          <w:kern w:val="0"/>
        </w:rPr>
        <w:t>和</w:t>
      </w:r>
      <w:r w:rsidRPr="00180F5B">
        <w:rPr>
          <w:rFonts w:ascii="Times" w:hAnsi="Times" w:cs="Times" w:hint="eastAsia"/>
          <w:color w:val="000000"/>
          <w:kern w:val="0"/>
        </w:rPr>
        <w:t xml:space="preserve"> PWM </w:t>
      </w:r>
      <w:r w:rsidRPr="00180F5B">
        <w:rPr>
          <w:rFonts w:ascii="Times" w:hAnsi="Times" w:cs="Times" w:hint="eastAsia"/>
          <w:color w:val="000000"/>
          <w:kern w:val="0"/>
        </w:rPr>
        <w:t>的中断信息连接到</w:t>
      </w:r>
      <w:r w:rsidRPr="00180F5B">
        <w:rPr>
          <w:rFonts w:ascii="Times" w:hAnsi="Times" w:cs="Times" w:hint="eastAsia"/>
          <w:color w:val="000000"/>
          <w:kern w:val="0"/>
        </w:rPr>
        <w:t xml:space="preserve"> CPU </w:t>
      </w:r>
      <w:r w:rsidRPr="00180F5B">
        <w:rPr>
          <w:rFonts w:ascii="Times" w:hAnsi="Times" w:cs="Times" w:hint="eastAsia"/>
          <w:color w:val="000000"/>
          <w:kern w:val="0"/>
        </w:rPr>
        <w:t>的中断入口，然后在</w:t>
      </w:r>
      <w:r w:rsidRPr="00180F5B">
        <w:rPr>
          <w:rFonts w:ascii="Times" w:hAnsi="Times" w:cs="Times" w:hint="eastAsia"/>
          <w:color w:val="000000"/>
          <w:kern w:val="0"/>
        </w:rPr>
        <w:t xml:space="preserve"> C </w:t>
      </w:r>
      <w:r w:rsidRPr="00180F5B">
        <w:rPr>
          <w:rFonts w:ascii="Times" w:hAnsi="Times" w:cs="Times" w:hint="eastAsia"/>
          <w:color w:val="000000"/>
          <w:kern w:val="0"/>
        </w:rPr>
        <w:t>和</w:t>
      </w:r>
      <w:r w:rsidRPr="00180F5B">
        <w:rPr>
          <w:rFonts w:ascii="Times" w:hAnsi="Times" w:cs="Times" w:hint="eastAsia"/>
          <w:color w:val="000000"/>
          <w:kern w:val="0"/>
        </w:rPr>
        <w:lastRenderedPageBreak/>
        <w:t xml:space="preserve">MIPS </w:t>
      </w:r>
      <w:r w:rsidRPr="00180F5B">
        <w:rPr>
          <w:rFonts w:ascii="Times" w:hAnsi="Times" w:cs="Times" w:hint="eastAsia"/>
          <w:color w:val="000000"/>
          <w:kern w:val="0"/>
        </w:rPr>
        <w:t>汇编程序中编写中断服务代码，对</w:t>
      </w:r>
      <w:r w:rsidRPr="00180F5B">
        <w:rPr>
          <w:rFonts w:ascii="Times" w:hAnsi="Times" w:cs="Times" w:hint="eastAsia"/>
          <w:color w:val="000000"/>
          <w:kern w:val="0"/>
        </w:rPr>
        <w:t xml:space="preserve"> </w:t>
      </w:r>
      <w:proofErr w:type="spellStart"/>
      <w:r w:rsidRPr="00180F5B">
        <w:rPr>
          <w:rFonts w:ascii="Times" w:hAnsi="Times" w:cs="Times" w:hint="eastAsia"/>
          <w:color w:val="000000"/>
          <w:kern w:val="0"/>
        </w:rPr>
        <w:t>MIPSfpga</w:t>
      </w:r>
      <w:proofErr w:type="spellEnd"/>
      <w:r w:rsidRPr="00180F5B">
        <w:rPr>
          <w:rFonts w:ascii="Times" w:hAnsi="Times" w:cs="Times" w:hint="eastAsia"/>
          <w:color w:val="000000"/>
          <w:kern w:val="0"/>
        </w:rPr>
        <w:t xml:space="preserve"> </w:t>
      </w:r>
      <w:r w:rsidRPr="00180F5B">
        <w:rPr>
          <w:rFonts w:ascii="Times" w:hAnsi="Times" w:cs="Times" w:hint="eastAsia"/>
          <w:color w:val="000000"/>
          <w:kern w:val="0"/>
        </w:rPr>
        <w:t>硬件平台的硬件中断进行测试。</w:t>
      </w:r>
    </w:p>
    <w:p w14:paraId="4FB98781" w14:textId="77777777" w:rsidR="002F6DB4" w:rsidRDefault="000303B1">
      <w:pPr>
        <w:pStyle w:val="10"/>
        <w:textAlignment w:val="auto"/>
      </w:pPr>
      <w:bookmarkStart w:id="37" w:name="_Toc28852061"/>
      <w:r>
        <w:rPr>
          <w:rFonts w:hint="eastAsia"/>
        </w:rPr>
        <w:lastRenderedPageBreak/>
        <w:t>操作系统设计与实现</w:t>
      </w:r>
      <w:bookmarkEnd w:id="37"/>
    </w:p>
    <w:p w14:paraId="1B90458B" w14:textId="77777777" w:rsidR="002F6DB4" w:rsidRDefault="000303B1">
      <w:pPr>
        <w:pStyle w:val="2"/>
        <w:tabs>
          <w:tab w:val="left" w:pos="567"/>
        </w:tabs>
        <w:spacing w:before="459" w:after="459"/>
        <w:ind w:left="567" w:rightChars="0" w:right="240" w:hanging="567"/>
      </w:pPr>
      <w:bookmarkStart w:id="38" w:name="_Toc28852062"/>
      <w:r>
        <w:rPr>
          <w:rFonts w:hint="eastAsia"/>
        </w:rPr>
        <w:t>设计目的</w:t>
      </w:r>
      <w:bookmarkEnd w:id="38"/>
    </w:p>
    <w:p w14:paraId="08C8ABA2" w14:textId="77777777" w:rsidR="002F6DB4" w:rsidRPr="00180F5B" w:rsidRDefault="000303B1" w:rsidP="00180F5B">
      <w:pPr>
        <w:widowControl/>
        <w:autoSpaceDE w:val="0"/>
        <w:autoSpaceDN w:val="0"/>
        <w:adjustRightInd w:val="0"/>
        <w:spacing w:line="276" w:lineRule="auto"/>
        <w:ind w:firstLine="420"/>
        <w:jc w:val="left"/>
        <w:rPr>
          <w:rFonts w:ascii="宋体" w:cs="宋体"/>
          <w:color w:val="000000"/>
          <w:kern w:val="0"/>
        </w:rPr>
      </w:pPr>
      <w:r>
        <w:rPr>
          <w:rFonts w:ascii="宋体" w:cs="宋体"/>
          <w:color w:val="000000"/>
          <w:kern w:val="0"/>
        </w:rPr>
        <w:t xml:space="preserve"> </w:t>
      </w:r>
      <w:r w:rsidR="00180F5B" w:rsidRPr="00180F5B">
        <w:rPr>
          <w:rFonts w:ascii="宋体" w:cs="宋体" w:hint="eastAsia"/>
          <w:color w:val="000000"/>
          <w:kern w:val="0"/>
        </w:rPr>
        <w:t xml:space="preserve">学习在自己的个人电脑上安装构建（build）Hos 操作系统的环境，将所生成的镜像下载到 </w:t>
      </w:r>
      <w:proofErr w:type="spellStart"/>
      <w:r w:rsidR="00180F5B" w:rsidRPr="00180F5B">
        <w:rPr>
          <w:rFonts w:ascii="宋体" w:cs="宋体" w:hint="eastAsia"/>
          <w:color w:val="000000"/>
          <w:kern w:val="0"/>
        </w:rPr>
        <w:t>MIPSfpga</w:t>
      </w:r>
      <w:proofErr w:type="spellEnd"/>
      <w:r w:rsidR="00180F5B" w:rsidRPr="00180F5B">
        <w:rPr>
          <w:rFonts w:ascii="宋体" w:cs="宋体" w:hint="eastAsia"/>
          <w:color w:val="000000"/>
          <w:kern w:val="0"/>
        </w:rPr>
        <w:t xml:space="preserve"> 开发板、并将其运行起来的方法；安装</w:t>
      </w:r>
      <w:proofErr w:type="spellStart"/>
      <w:r w:rsidR="00180F5B" w:rsidRPr="00180F5B">
        <w:rPr>
          <w:rFonts w:ascii="宋体" w:cs="宋体" w:hint="eastAsia"/>
          <w:color w:val="000000"/>
          <w:kern w:val="0"/>
        </w:rPr>
        <w:t>VScode</w:t>
      </w:r>
      <w:proofErr w:type="spellEnd"/>
      <w:r w:rsidR="00180F5B" w:rsidRPr="00180F5B">
        <w:rPr>
          <w:rFonts w:ascii="宋体" w:cs="宋体" w:hint="eastAsia"/>
          <w:color w:val="000000"/>
          <w:kern w:val="0"/>
        </w:rPr>
        <w:t>，能对Hos操作系统的源代码进行阅读；熟悉操作系统的原理，能够完成一定的操作系统源代码的阅读、修改，达到所要求的预期功能。</w:t>
      </w:r>
    </w:p>
    <w:p w14:paraId="156D19EE" w14:textId="77777777" w:rsidR="002F6DB4" w:rsidRDefault="000303B1">
      <w:pPr>
        <w:pStyle w:val="2"/>
        <w:tabs>
          <w:tab w:val="left" w:pos="567"/>
        </w:tabs>
        <w:spacing w:before="459" w:after="459"/>
        <w:ind w:left="567" w:rightChars="0" w:right="240" w:hanging="567"/>
      </w:pPr>
      <w:bookmarkStart w:id="39" w:name="_Toc28852063"/>
      <w:r>
        <w:rPr>
          <w:rFonts w:hint="eastAsia"/>
        </w:rPr>
        <w:t>实验步骤</w:t>
      </w:r>
      <w:bookmarkEnd w:id="39"/>
    </w:p>
    <w:p w14:paraId="15887C28" w14:textId="77777777" w:rsidR="002F6DB4" w:rsidRDefault="00180F5B">
      <w:pPr>
        <w:pStyle w:val="30"/>
        <w:tabs>
          <w:tab w:val="left" w:pos="3065"/>
        </w:tabs>
        <w:spacing w:before="229" w:after="229"/>
        <w:ind w:left="720"/>
      </w:pPr>
      <w:r>
        <w:rPr>
          <w:rFonts w:hint="eastAsia"/>
        </w:rPr>
        <w:t>HOS</w:t>
      </w:r>
      <w:r>
        <w:rPr>
          <w:rFonts w:hint="eastAsia"/>
        </w:rPr>
        <w:t>操作系统构建运行</w:t>
      </w:r>
    </w:p>
    <w:p w14:paraId="300FC2F4" w14:textId="77777777" w:rsidR="00180F5B" w:rsidRPr="00180F5B" w:rsidRDefault="00180F5B" w:rsidP="00180F5B">
      <w:pPr>
        <w:widowControl/>
        <w:autoSpaceDE w:val="0"/>
        <w:autoSpaceDN w:val="0"/>
        <w:adjustRightInd w:val="0"/>
        <w:spacing w:after="240" w:line="320" w:lineRule="atLeast"/>
        <w:ind w:firstLine="200"/>
        <w:jc w:val="left"/>
        <w:rPr>
          <w:rFonts w:ascii="Times" w:hAnsi="Times" w:cs="Times"/>
          <w:color w:val="000000"/>
          <w:kern w:val="0"/>
        </w:rPr>
      </w:pPr>
      <w:r w:rsidRPr="00180F5B">
        <w:rPr>
          <w:rFonts w:ascii="Times" w:hAnsi="Times" w:cs="Times" w:hint="eastAsia"/>
          <w:color w:val="000000"/>
          <w:kern w:val="0"/>
        </w:rPr>
        <w:t>安装</w:t>
      </w:r>
      <w:r w:rsidRPr="00180F5B">
        <w:rPr>
          <w:rFonts w:ascii="Times" w:hAnsi="Times" w:cs="Times" w:hint="eastAsia"/>
          <w:color w:val="000000"/>
          <w:kern w:val="0"/>
        </w:rPr>
        <w:t xml:space="preserve"> Hos </w:t>
      </w:r>
      <w:r w:rsidRPr="00180F5B">
        <w:rPr>
          <w:rFonts w:ascii="Times" w:hAnsi="Times" w:cs="Times" w:hint="eastAsia"/>
          <w:color w:val="000000"/>
          <w:kern w:val="0"/>
        </w:rPr>
        <w:t>操作系统的构建涉及到的软件工具：</w:t>
      </w:r>
      <w:r w:rsidRPr="00180F5B">
        <w:rPr>
          <w:rFonts w:ascii="Times" w:hAnsi="Times" w:cs="Times" w:hint="eastAsia"/>
          <w:color w:val="000000"/>
          <w:kern w:val="0"/>
        </w:rPr>
        <w:t>Cygwin</w:t>
      </w:r>
      <w:r w:rsidRPr="00180F5B">
        <w:rPr>
          <w:rFonts w:ascii="Times" w:hAnsi="Times" w:cs="Times" w:hint="eastAsia"/>
          <w:color w:val="000000"/>
          <w:kern w:val="0"/>
        </w:rPr>
        <w:t>、交叉编译器（</w:t>
      </w:r>
      <w:proofErr w:type="spellStart"/>
      <w:r w:rsidRPr="00180F5B">
        <w:rPr>
          <w:rFonts w:ascii="Times" w:hAnsi="Times" w:cs="Times" w:hint="eastAsia"/>
          <w:color w:val="000000"/>
          <w:kern w:val="0"/>
        </w:rPr>
        <w:t>mips-sde</w:t>
      </w:r>
      <w:proofErr w:type="spellEnd"/>
      <w:r w:rsidRPr="00180F5B">
        <w:rPr>
          <w:rFonts w:ascii="Times" w:hAnsi="Times" w:cs="Times" w:hint="eastAsia"/>
          <w:color w:val="000000"/>
          <w:kern w:val="0"/>
        </w:rPr>
        <w:t>）、</w:t>
      </w:r>
      <w:r w:rsidRPr="00180F5B">
        <w:rPr>
          <w:rFonts w:ascii="Times" w:hAnsi="Times" w:cs="Times" w:hint="eastAsia"/>
          <w:color w:val="000000"/>
          <w:kern w:val="0"/>
        </w:rPr>
        <w:t>Putty</w:t>
      </w:r>
      <w:r w:rsidRPr="00180F5B">
        <w:rPr>
          <w:rFonts w:ascii="Times" w:hAnsi="Times" w:cs="Times" w:hint="eastAsia"/>
          <w:color w:val="000000"/>
          <w:kern w:val="0"/>
        </w:rPr>
        <w:t>、</w:t>
      </w:r>
      <w:proofErr w:type="spellStart"/>
      <w:r w:rsidRPr="00180F5B">
        <w:rPr>
          <w:rFonts w:ascii="Times" w:hAnsi="Times" w:cs="Times" w:hint="eastAsia"/>
          <w:color w:val="000000"/>
          <w:kern w:val="0"/>
        </w:rPr>
        <w:t>Vivado</w:t>
      </w:r>
      <w:proofErr w:type="spellEnd"/>
      <w:r w:rsidRPr="00180F5B">
        <w:rPr>
          <w:rFonts w:ascii="Times" w:hAnsi="Times" w:cs="Times" w:hint="eastAsia"/>
          <w:color w:val="000000"/>
          <w:kern w:val="0"/>
        </w:rPr>
        <w:t>、</w:t>
      </w:r>
      <w:proofErr w:type="spellStart"/>
      <w:r w:rsidRPr="00180F5B">
        <w:rPr>
          <w:rFonts w:ascii="Times" w:hAnsi="Times" w:cs="Times" w:hint="eastAsia"/>
          <w:color w:val="000000"/>
          <w:kern w:val="0"/>
        </w:rPr>
        <w:t>OpenOCD</w:t>
      </w:r>
      <w:proofErr w:type="spellEnd"/>
      <w:r w:rsidRPr="00180F5B">
        <w:rPr>
          <w:rFonts w:ascii="Times" w:hAnsi="Times" w:cs="Times" w:hint="eastAsia"/>
          <w:color w:val="000000"/>
          <w:kern w:val="0"/>
        </w:rPr>
        <w:t xml:space="preserve"> </w:t>
      </w:r>
      <w:r w:rsidRPr="00180F5B">
        <w:rPr>
          <w:rFonts w:ascii="Times" w:hAnsi="Times" w:cs="Times" w:hint="eastAsia"/>
          <w:color w:val="000000"/>
          <w:kern w:val="0"/>
        </w:rPr>
        <w:t>等。</w:t>
      </w:r>
    </w:p>
    <w:p w14:paraId="67B6DBDC" w14:textId="77777777" w:rsidR="00180F5B" w:rsidRDefault="00180F5B" w:rsidP="00180F5B">
      <w:pPr>
        <w:widowControl/>
        <w:autoSpaceDE w:val="0"/>
        <w:autoSpaceDN w:val="0"/>
        <w:adjustRightInd w:val="0"/>
        <w:spacing w:after="240" w:line="320" w:lineRule="atLeast"/>
        <w:ind w:firstLine="200"/>
        <w:jc w:val="left"/>
        <w:rPr>
          <w:rFonts w:ascii="Times" w:hAnsi="Times" w:cs="Times"/>
          <w:color w:val="000000"/>
          <w:kern w:val="0"/>
        </w:rPr>
      </w:pPr>
      <w:r w:rsidRPr="00180F5B">
        <w:rPr>
          <w:rFonts w:ascii="Times" w:hAnsi="Times" w:cs="Times" w:hint="eastAsia"/>
          <w:color w:val="000000"/>
          <w:kern w:val="0"/>
        </w:rPr>
        <w:t>运行</w:t>
      </w:r>
      <w:r w:rsidRPr="00180F5B">
        <w:rPr>
          <w:rFonts w:ascii="Times" w:hAnsi="Times" w:cs="Times" w:hint="eastAsia"/>
          <w:color w:val="000000"/>
          <w:kern w:val="0"/>
        </w:rPr>
        <w:t xml:space="preserve"> Cygwin</w:t>
      </w:r>
      <w:r w:rsidRPr="00180F5B">
        <w:rPr>
          <w:rFonts w:ascii="Times" w:hAnsi="Times" w:cs="Times" w:hint="eastAsia"/>
          <w:color w:val="000000"/>
          <w:kern w:val="0"/>
        </w:rPr>
        <w:t>，并进入</w:t>
      </w:r>
      <w:r w:rsidRPr="00180F5B">
        <w:rPr>
          <w:rFonts w:ascii="Times" w:hAnsi="Times" w:cs="Times" w:hint="eastAsia"/>
          <w:color w:val="000000"/>
          <w:kern w:val="0"/>
        </w:rPr>
        <w:t xml:space="preserve"> Hos </w:t>
      </w:r>
      <w:r w:rsidRPr="00180F5B">
        <w:rPr>
          <w:rFonts w:ascii="Times" w:hAnsi="Times" w:cs="Times" w:hint="eastAsia"/>
          <w:color w:val="000000"/>
          <w:kern w:val="0"/>
        </w:rPr>
        <w:t>源代码所在的目录，然后进行</w:t>
      </w:r>
      <w:r w:rsidRPr="00180F5B">
        <w:rPr>
          <w:rFonts w:ascii="Times" w:hAnsi="Times" w:cs="Times" w:hint="eastAsia"/>
          <w:color w:val="000000"/>
          <w:kern w:val="0"/>
        </w:rPr>
        <w:t xml:space="preserve"> make</w:t>
      </w:r>
      <w:r w:rsidRPr="00180F5B">
        <w:rPr>
          <w:rFonts w:ascii="Times" w:hAnsi="Times" w:cs="Times" w:hint="eastAsia"/>
          <w:color w:val="000000"/>
          <w:kern w:val="0"/>
        </w:rPr>
        <w:t>。如图</w:t>
      </w:r>
      <w:r w:rsidRPr="00180F5B">
        <w:rPr>
          <w:rFonts w:ascii="Times" w:hAnsi="Times" w:cs="Times" w:hint="eastAsia"/>
          <w:color w:val="000000"/>
          <w:kern w:val="0"/>
        </w:rPr>
        <w:t xml:space="preserve"> 4.1 </w:t>
      </w:r>
      <w:r w:rsidRPr="00180F5B">
        <w:rPr>
          <w:rFonts w:ascii="Times" w:hAnsi="Times" w:cs="Times" w:hint="eastAsia"/>
          <w:color w:val="000000"/>
          <w:kern w:val="0"/>
        </w:rPr>
        <w:t>所示。</w:t>
      </w:r>
    </w:p>
    <w:p w14:paraId="6D1D833A" w14:textId="77777777" w:rsidR="00180F5B" w:rsidRPr="00180F5B" w:rsidRDefault="00180F5B" w:rsidP="00180F5B">
      <w:pPr>
        <w:widowControl/>
        <w:autoSpaceDE w:val="0"/>
        <w:autoSpaceDN w:val="0"/>
        <w:adjustRightInd w:val="0"/>
        <w:spacing w:after="240" w:line="320" w:lineRule="atLeast"/>
        <w:ind w:firstLine="200"/>
        <w:jc w:val="center"/>
        <w:rPr>
          <w:rFonts w:ascii="Times" w:hAnsi="Times" w:cs="Times"/>
          <w:color w:val="000000"/>
          <w:kern w:val="0"/>
        </w:rPr>
      </w:pPr>
      <w:r>
        <w:rPr>
          <w:noProof/>
        </w:rPr>
        <w:drawing>
          <wp:inline distT="0" distB="0" distL="0" distR="0" wp14:anchorId="4CCAEEC5" wp14:editId="2036E1B2">
            <wp:extent cx="4438650" cy="1276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650" cy="1276350"/>
                    </a:xfrm>
                    <a:prstGeom prst="rect">
                      <a:avLst/>
                    </a:prstGeom>
                  </pic:spPr>
                </pic:pic>
              </a:graphicData>
            </a:graphic>
          </wp:inline>
        </w:drawing>
      </w:r>
    </w:p>
    <w:p w14:paraId="20402F06" w14:textId="77777777" w:rsidR="00180F5B" w:rsidRPr="00180F5B" w:rsidRDefault="00180F5B" w:rsidP="00180F5B">
      <w:pPr>
        <w:widowControl/>
        <w:autoSpaceDE w:val="0"/>
        <w:autoSpaceDN w:val="0"/>
        <w:adjustRightInd w:val="0"/>
        <w:spacing w:after="240" w:line="320" w:lineRule="atLeast"/>
        <w:ind w:firstLine="200"/>
        <w:jc w:val="center"/>
        <w:rPr>
          <w:rFonts w:ascii="黑体" w:eastAsia="黑体" w:hAnsi="黑体" w:cs="Times"/>
          <w:color w:val="000000"/>
          <w:kern w:val="0"/>
          <w:sz w:val="21"/>
          <w:szCs w:val="21"/>
        </w:rPr>
      </w:pPr>
      <w:r w:rsidRPr="00180F5B">
        <w:rPr>
          <w:rFonts w:ascii="黑体" w:eastAsia="黑体" w:hAnsi="黑体" w:cs="Times" w:hint="eastAsia"/>
          <w:color w:val="000000"/>
          <w:kern w:val="0"/>
          <w:sz w:val="21"/>
          <w:szCs w:val="21"/>
        </w:rPr>
        <w:t>图 4.1 Hos 操作系统目录下 make</w:t>
      </w:r>
    </w:p>
    <w:p w14:paraId="5958C2D5" w14:textId="77777777" w:rsidR="002F6DB4" w:rsidRDefault="00180F5B" w:rsidP="00180F5B">
      <w:pPr>
        <w:widowControl/>
        <w:autoSpaceDE w:val="0"/>
        <w:autoSpaceDN w:val="0"/>
        <w:adjustRightInd w:val="0"/>
        <w:spacing w:after="240" w:line="320" w:lineRule="atLeast"/>
        <w:ind w:firstLine="200"/>
        <w:jc w:val="left"/>
        <w:rPr>
          <w:rFonts w:ascii="Times" w:hAnsi="Times" w:cs="Times"/>
          <w:color w:val="000000"/>
          <w:kern w:val="0"/>
        </w:rPr>
      </w:pPr>
      <w:r w:rsidRPr="00180F5B">
        <w:rPr>
          <w:rFonts w:ascii="Times" w:hAnsi="Times" w:cs="Times" w:hint="eastAsia"/>
          <w:color w:val="000000"/>
          <w:kern w:val="0"/>
        </w:rPr>
        <w:t xml:space="preserve">make </w:t>
      </w:r>
      <w:r w:rsidRPr="00180F5B">
        <w:rPr>
          <w:rFonts w:ascii="Times" w:hAnsi="Times" w:cs="Times" w:hint="eastAsia"/>
          <w:color w:val="000000"/>
          <w:kern w:val="0"/>
        </w:rPr>
        <w:t>完成后，将构建好的操作系统在之前实现的</w:t>
      </w:r>
      <w:r w:rsidRPr="00180F5B">
        <w:rPr>
          <w:rFonts w:ascii="Times" w:hAnsi="Times" w:cs="Times" w:hint="eastAsia"/>
          <w:color w:val="000000"/>
          <w:kern w:val="0"/>
        </w:rPr>
        <w:t xml:space="preserve"> </w:t>
      </w:r>
      <w:proofErr w:type="spellStart"/>
      <w:r w:rsidRPr="00180F5B">
        <w:rPr>
          <w:rFonts w:ascii="Times" w:hAnsi="Times" w:cs="Times" w:hint="eastAsia"/>
          <w:color w:val="000000"/>
          <w:kern w:val="0"/>
        </w:rPr>
        <w:t>MIPSfpga</w:t>
      </w:r>
      <w:proofErr w:type="spellEnd"/>
      <w:r w:rsidRPr="00180F5B">
        <w:rPr>
          <w:rFonts w:ascii="Times" w:hAnsi="Times" w:cs="Times" w:hint="eastAsia"/>
          <w:color w:val="000000"/>
          <w:kern w:val="0"/>
        </w:rPr>
        <w:t xml:space="preserve"> </w:t>
      </w:r>
      <w:r w:rsidRPr="00180F5B">
        <w:rPr>
          <w:rFonts w:ascii="Times" w:hAnsi="Times" w:cs="Times" w:hint="eastAsia"/>
          <w:color w:val="000000"/>
          <w:kern w:val="0"/>
        </w:rPr>
        <w:t>上运行。为了与调试信息的</w:t>
      </w:r>
      <w:r w:rsidRPr="00180F5B">
        <w:rPr>
          <w:rFonts w:ascii="Times" w:hAnsi="Times" w:cs="Times" w:hint="eastAsia"/>
          <w:color w:val="000000"/>
          <w:kern w:val="0"/>
        </w:rPr>
        <w:t xml:space="preserve"> run.bat </w:t>
      </w:r>
      <w:r w:rsidRPr="00180F5B">
        <w:rPr>
          <w:rFonts w:ascii="Times" w:hAnsi="Times" w:cs="Times" w:hint="eastAsia"/>
          <w:color w:val="000000"/>
          <w:kern w:val="0"/>
        </w:rPr>
        <w:t>文件进行区别，则使用</w:t>
      </w:r>
      <w:r w:rsidRPr="00180F5B">
        <w:rPr>
          <w:rFonts w:ascii="Times" w:hAnsi="Times" w:cs="Times" w:hint="eastAsia"/>
          <w:color w:val="000000"/>
          <w:kern w:val="0"/>
        </w:rPr>
        <w:t xml:space="preserve"> runo.bat </w:t>
      </w:r>
      <w:r w:rsidRPr="00180F5B">
        <w:rPr>
          <w:rFonts w:ascii="Times" w:hAnsi="Times" w:cs="Times" w:hint="eastAsia"/>
          <w:color w:val="000000"/>
          <w:kern w:val="0"/>
        </w:rPr>
        <w:t>文件，其已经完成了对运行操作系统所需要的所有动作的编辑，所以在当前目录下直接运行</w:t>
      </w:r>
      <w:r w:rsidRPr="00180F5B">
        <w:rPr>
          <w:rFonts w:ascii="Times" w:hAnsi="Times" w:cs="Times" w:hint="eastAsia"/>
          <w:color w:val="000000"/>
          <w:kern w:val="0"/>
        </w:rPr>
        <w:t xml:space="preserve"> runo.bat </w:t>
      </w:r>
      <w:r w:rsidRPr="00180F5B">
        <w:rPr>
          <w:rFonts w:ascii="Times" w:hAnsi="Times" w:cs="Times" w:hint="eastAsia"/>
          <w:color w:val="000000"/>
          <w:kern w:val="0"/>
        </w:rPr>
        <w:t>文件，如图</w:t>
      </w:r>
      <w:r w:rsidRPr="00180F5B">
        <w:rPr>
          <w:rFonts w:ascii="Times" w:hAnsi="Times" w:cs="Times" w:hint="eastAsia"/>
          <w:color w:val="000000"/>
          <w:kern w:val="0"/>
        </w:rPr>
        <w:t xml:space="preserve"> 4.2</w:t>
      </w:r>
      <w:r w:rsidRPr="00180F5B">
        <w:rPr>
          <w:rFonts w:ascii="Times" w:hAnsi="Times" w:cs="Times" w:hint="eastAsia"/>
          <w:color w:val="000000"/>
          <w:kern w:val="0"/>
        </w:rPr>
        <w:t>所示。</w:t>
      </w:r>
    </w:p>
    <w:p w14:paraId="3D37546C" w14:textId="77777777" w:rsidR="006D217B" w:rsidRPr="006D217B" w:rsidRDefault="006D217B" w:rsidP="006D217B">
      <w:pPr>
        <w:widowControl/>
        <w:autoSpaceDE w:val="0"/>
        <w:autoSpaceDN w:val="0"/>
        <w:adjustRightInd w:val="0"/>
        <w:spacing w:after="240" w:line="320" w:lineRule="atLeast"/>
        <w:ind w:firstLine="200"/>
        <w:jc w:val="center"/>
        <w:rPr>
          <w:rFonts w:ascii="黑体" w:eastAsia="黑体" w:hAnsi="黑体"/>
          <w:noProof/>
          <w:sz w:val="21"/>
          <w:szCs w:val="21"/>
        </w:rPr>
      </w:pPr>
      <w:r w:rsidRPr="006D217B">
        <w:rPr>
          <w:rFonts w:ascii="黑体" w:eastAsia="黑体" w:hAnsi="黑体"/>
          <w:noProof/>
          <w:sz w:val="21"/>
          <w:szCs w:val="21"/>
        </w:rPr>
        <w:lastRenderedPageBreak/>
        <w:drawing>
          <wp:inline distT="0" distB="0" distL="0" distR="0" wp14:anchorId="747D333E" wp14:editId="0223B99A">
            <wp:extent cx="5314950" cy="2771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2771775"/>
                    </a:xfrm>
                    <a:prstGeom prst="rect">
                      <a:avLst/>
                    </a:prstGeom>
                  </pic:spPr>
                </pic:pic>
              </a:graphicData>
            </a:graphic>
          </wp:inline>
        </w:drawing>
      </w:r>
    </w:p>
    <w:p w14:paraId="0EAE946B" w14:textId="77777777" w:rsidR="006D217B" w:rsidRPr="006D217B" w:rsidRDefault="006D217B" w:rsidP="006D217B">
      <w:pPr>
        <w:widowControl/>
        <w:autoSpaceDE w:val="0"/>
        <w:autoSpaceDN w:val="0"/>
        <w:adjustRightInd w:val="0"/>
        <w:spacing w:after="240" w:line="320" w:lineRule="atLeast"/>
        <w:ind w:firstLine="200"/>
        <w:jc w:val="center"/>
        <w:rPr>
          <w:rFonts w:ascii="黑体" w:eastAsia="黑体" w:hAnsi="黑体"/>
          <w:noProof/>
          <w:sz w:val="21"/>
          <w:szCs w:val="21"/>
        </w:rPr>
      </w:pPr>
      <w:r w:rsidRPr="006D217B">
        <w:rPr>
          <w:rFonts w:ascii="黑体" w:eastAsia="黑体" w:hAnsi="黑体" w:hint="eastAsia"/>
          <w:noProof/>
          <w:sz w:val="21"/>
          <w:szCs w:val="21"/>
        </w:rPr>
        <w:t>图 4.2 运行 runo.bat</w:t>
      </w:r>
    </w:p>
    <w:p w14:paraId="5A8096E6" w14:textId="77777777" w:rsidR="006D217B" w:rsidRPr="006D217B" w:rsidRDefault="006D217B" w:rsidP="006D217B">
      <w:pPr>
        <w:widowControl/>
        <w:autoSpaceDE w:val="0"/>
        <w:autoSpaceDN w:val="0"/>
        <w:adjustRightInd w:val="0"/>
        <w:spacing w:after="240" w:line="320" w:lineRule="atLeast"/>
        <w:ind w:firstLineChars="300" w:firstLine="720"/>
        <w:jc w:val="left"/>
        <w:rPr>
          <w:rFonts w:ascii="Times" w:hAnsi="Times" w:cs="Times"/>
          <w:color w:val="000000"/>
          <w:kern w:val="0"/>
        </w:rPr>
      </w:pPr>
      <w:r w:rsidRPr="006D217B">
        <w:rPr>
          <w:rFonts w:ascii="Times" w:hAnsi="Times" w:cs="Times" w:hint="eastAsia"/>
          <w:color w:val="000000"/>
          <w:kern w:val="0"/>
        </w:rPr>
        <w:t>在运行成功之后，可观察</w:t>
      </w:r>
      <w:r w:rsidRPr="006D217B">
        <w:rPr>
          <w:rFonts w:ascii="Times" w:hAnsi="Times" w:cs="Times" w:hint="eastAsia"/>
          <w:color w:val="000000"/>
          <w:kern w:val="0"/>
        </w:rPr>
        <w:t xml:space="preserve"> Putty </w:t>
      </w:r>
      <w:r w:rsidRPr="006D217B">
        <w:rPr>
          <w:rFonts w:ascii="Times" w:hAnsi="Times" w:cs="Times" w:hint="eastAsia"/>
          <w:color w:val="000000"/>
          <w:kern w:val="0"/>
        </w:rPr>
        <w:t>的窗口中的输出如图</w:t>
      </w:r>
      <w:r w:rsidRPr="006D217B">
        <w:rPr>
          <w:rFonts w:ascii="Times" w:hAnsi="Times" w:cs="Times" w:hint="eastAsia"/>
          <w:color w:val="000000"/>
          <w:kern w:val="0"/>
        </w:rPr>
        <w:t xml:space="preserve"> 4.3 </w:t>
      </w:r>
      <w:r w:rsidRPr="006D217B">
        <w:rPr>
          <w:rFonts w:ascii="Times" w:hAnsi="Times" w:cs="Times" w:hint="eastAsia"/>
          <w:color w:val="000000"/>
          <w:kern w:val="0"/>
        </w:rPr>
        <w:t>所示。此时说明</w:t>
      </w:r>
      <w:r w:rsidRPr="006D217B">
        <w:rPr>
          <w:rFonts w:ascii="Times" w:hAnsi="Times" w:cs="Times" w:hint="eastAsia"/>
          <w:color w:val="000000"/>
          <w:kern w:val="0"/>
        </w:rPr>
        <w:t xml:space="preserve"> Hos</w:t>
      </w:r>
      <w:r w:rsidRPr="006D217B">
        <w:rPr>
          <w:rFonts w:ascii="Times" w:hAnsi="Times" w:cs="Times" w:hint="eastAsia"/>
          <w:color w:val="000000"/>
          <w:kern w:val="0"/>
        </w:rPr>
        <w:t>已经成功运行在</w:t>
      </w:r>
      <w:r w:rsidRPr="006D217B">
        <w:rPr>
          <w:rFonts w:ascii="Times" w:hAnsi="Times" w:cs="Times" w:hint="eastAsia"/>
          <w:color w:val="000000"/>
          <w:kern w:val="0"/>
        </w:rPr>
        <w:t xml:space="preserve"> </w:t>
      </w:r>
      <w:proofErr w:type="spellStart"/>
      <w:r w:rsidRPr="006D217B">
        <w:rPr>
          <w:rFonts w:ascii="Times" w:hAnsi="Times" w:cs="Times" w:hint="eastAsia"/>
          <w:color w:val="000000"/>
          <w:kern w:val="0"/>
        </w:rPr>
        <w:t>MIPSfpga</w:t>
      </w:r>
      <w:proofErr w:type="spellEnd"/>
      <w:r w:rsidRPr="006D217B">
        <w:rPr>
          <w:rFonts w:ascii="Times" w:hAnsi="Times" w:cs="Times" w:hint="eastAsia"/>
          <w:color w:val="000000"/>
          <w:kern w:val="0"/>
        </w:rPr>
        <w:t xml:space="preserve"> </w:t>
      </w:r>
      <w:r w:rsidRPr="006D217B">
        <w:rPr>
          <w:rFonts w:ascii="Times" w:hAnsi="Times" w:cs="Times" w:hint="eastAsia"/>
          <w:color w:val="000000"/>
          <w:kern w:val="0"/>
        </w:rPr>
        <w:t>上。</w:t>
      </w:r>
    </w:p>
    <w:p w14:paraId="1229E114" w14:textId="77777777" w:rsidR="006D217B" w:rsidRPr="006D217B" w:rsidRDefault="006D217B" w:rsidP="006D217B">
      <w:pPr>
        <w:widowControl/>
        <w:autoSpaceDE w:val="0"/>
        <w:autoSpaceDN w:val="0"/>
        <w:adjustRightInd w:val="0"/>
        <w:spacing w:after="240" w:line="320" w:lineRule="atLeast"/>
        <w:ind w:firstLine="200"/>
        <w:jc w:val="center"/>
        <w:rPr>
          <w:rFonts w:ascii="黑体" w:eastAsia="黑体" w:hAnsi="黑体"/>
          <w:noProof/>
          <w:sz w:val="21"/>
          <w:szCs w:val="21"/>
        </w:rPr>
      </w:pPr>
      <w:r w:rsidRPr="006D217B">
        <w:rPr>
          <w:rFonts w:ascii="黑体" w:eastAsia="黑体" w:hAnsi="黑体"/>
          <w:noProof/>
          <w:sz w:val="21"/>
          <w:szCs w:val="21"/>
        </w:rPr>
        <w:drawing>
          <wp:inline distT="0" distB="0" distL="0" distR="0" wp14:anchorId="2F9407F6" wp14:editId="5D0238FE">
            <wp:extent cx="5615940" cy="3535680"/>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5940" cy="3535680"/>
                    </a:xfrm>
                    <a:prstGeom prst="rect">
                      <a:avLst/>
                    </a:prstGeom>
                  </pic:spPr>
                </pic:pic>
              </a:graphicData>
            </a:graphic>
          </wp:inline>
        </w:drawing>
      </w:r>
    </w:p>
    <w:p w14:paraId="6BAC88D7" w14:textId="77777777" w:rsidR="006D217B" w:rsidRPr="006D217B" w:rsidRDefault="006D217B" w:rsidP="006D217B">
      <w:pPr>
        <w:widowControl/>
        <w:autoSpaceDE w:val="0"/>
        <w:autoSpaceDN w:val="0"/>
        <w:adjustRightInd w:val="0"/>
        <w:spacing w:after="240" w:line="320" w:lineRule="atLeast"/>
        <w:ind w:firstLine="200"/>
        <w:jc w:val="center"/>
        <w:rPr>
          <w:rFonts w:ascii="黑体" w:eastAsia="黑体" w:hAnsi="黑体"/>
          <w:noProof/>
          <w:sz w:val="21"/>
          <w:szCs w:val="21"/>
        </w:rPr>
      </w:pPr>
      <w:r w:rsidRPr="006D217B">
        <w:rPr>
          <w:rFonts w:ascii="黑体" w:eastAsia="黑体" w:hAnsi="黑体" w:hint="eastAsia"/>
          <w:noProof/>
          <w:sz w:val="21"/>
          <w:szCs w:val="21"/>
        </w:rPr>
        <w:t>图 4.3 运行 Hos 之后 Putty 窗口的输出</w:t>
      </w:r>
    </w:p>
    <w:p w14:paraId="550A925F" w14:textId="77777777" w:rsidR="006D217B" w:rsidRPr="006D217B" w:rsidRDefault="006D217B" w:rsidP="006D217B">
      <w:pPr>
        <w:widowControl/>
        <w:autoSpaceDE w:val="0"/>
        <w:autoSpaceDN w:val="0"/>
        <w:adjustRightInd w:val="0"/>
        <w:spacing w:after="240" w:line="320" w:lineRule="atLeast"/>
        <w:ind w:firstLineChars="200" w:firstLine="480"/>
        <w:jc w:val="left"/>
        <w:rPr>
          <w:rFonts w:ascii="Times" w:hAnsi="Times" w:cs="Times"/>
          <w:color w:val="000000"/>
          <w:kern w:val="0"/>
        </w:rPr>
      </w:pPr>
      <w:r w:rsidRPr="006D217B">
        <w:rPr>
          <w:rFonts w:ascii="Times" w:hAnsi="Times" w:cs="Times" w:hint="eastAsia"/>
          <w:color w:val="000000"/>
          <w:kern w:val="0"/>
        </w:rPr>
        <w:lastRenderedPageBreak/>
        <w:t>可以执行</w:t>
      </w:r>
      <w:r w:rsidRPr="006D217B">
        <w:rPr>
          <w:rFonts w:ascii="Times" w:hAnsi="Times" w:cs="Times" w:hint="eastAsia"/>
          <w:color w:val="000000"/>
          <w:kern w:val="0"/>
        </w:rPr>
        <w:t xml:space="preserve"> ls </w:t>
      </w:r>
      <w:r w:rsidRPr="006D217B">
        <w:rPr>
          <w:rFonts w:ascii="Times" w:hAnsi="Times" w:cs="Times" w:hint="eastAsia"/>
          <w:color w:val="000000"/>
          <w:kern w:val="0"/>
        </w:rPr>
        <w:t>命令查看系统中的数据，如图</w:t>
      </w:r>
      <w:r w:rsidRPr="006D217B">
        <w:rPr>
          <w:rFonts w:ascii="Times" w:hAnsi="Times" w:cs="Times" w:hint="eastAsia"/>
          <w:color w:val="000000"/>
          <w:kern w:val="0"/>
        </w:rPr>
        <w:t xml:space="preserve"> 4.4 </w:t>
      </w:r>
      <w:r w:rsidRPr="006D217B">
        <w:rPr>
          <w:rFonts w:ascii="Times" w:hAnsi="Times" w:cs="Times" w:hint="eastAsia"/>
          <w:color w:val="000000"/>
          <w:kern w:val="0"/>
        </w:rPr>
        <w:t>所示。</w:t>
      </w:r>
    </w:p>
    <w:p w14:paraId="119E2081" w14:textId="77777777" w:rsidR="006D217B" w:rsidRPr="006D217B" w:rsidRDefault="006D217B" w:rsidP="006D217B">
      <w:pPr>
        <w:widowControl/>
        <w:autoSpaceDE w:val="0"/>
        <w:autoSpaceDN w:val="0"/>
        <w:adjustRightInd w:val="0"/>
        <w:spacing w:after="240" w:line="320" w:lineRule="atLeast"/>
        <w:ind w:firstLine="200"/>
        <w:jc w:val="center"/>
        <w:rPr>
          <w:rFonts w:ascii="黑体" w:eastAsia="黑体" w:hAnsi="黑体" w:cs="Times"/>
          <w:color w:val="000000"/>
          <w:kern w:val="0"/>
          <w:sz w:val="21"/>
          <w:szCs w:val="21"/>
        </w:rPr>
      </w:pPr>
      <w:r w:rsidRPr="006D217B">
        <w:rPr>
          <w:rFonts w:ascii="黑体" w:eastAsia="黑体" w:hAnsi="黑体"/>
          <w:noProof/>
          <w:sz w:val="21"/>
          <w:szCs w:val="21"/>
        </w:rPr>
        <w:drawing>
          <wp:inline distT="0" distB="0" distL="0" distR="0" wp14:anchorId="395143D6" wp14:editId="7DA4413B">
            <wp:extent cx="4686300" cy="18745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1874520"/>
                    </a:xfrm>
                    <a:prstGeom prst="rect">
                      <a:avLst/>
                    </a:prstGeom>
                  </pic:spPr>
                </pic:pic>
              </a:graphicData>
            </a:graphic>
          </wp:inline>
        </w:drawing>
      </w:r>
    </w:p>
    <w:p w14:paraId="7A51AE1B" w14:textId="77777777" w:rsidR="006D217B" w:rsidRPr="006D217B" w:rsidRDefault="006D217B" w:rsidP="006D217B">
      <w:pPr>
        <w:widowControl/>
        <w:autoSpaceDE w:val="0"/>
        <w:autoSpaceDN w:val="0"/>
        <w:adjustRightInd w:val="0"/>
        <w:spacing w:after="240" w:line="320" w:lineRule="atLeast"/>
        <w:ind w:firstLine="200"/>
        <w:jc w:val="center"/>
        <w:rPr>
          <w:rFonts w:ascii="黑体" w:eastAsia="黑体" w:hAnsi="黑体" w:cs="Times"/>
          <w:color w:val="000000"/>
          <w:kern w:val="0"/>
          <w:sz w:val="21"/>
          <w:szCs w:val="21"/>
        </w:rPr>
      </w:pPr>
      <w:r w:rsidRPr="006D217B">
        <w:rPr>
          <w:rFonts w:ascii="黑体" w:eastAsia="黑体" w:hAnsi="黑体" w:cs="Times" w:hint="eastAsia"/>
          <w:color w:val="000000"/>
          <w:kern w:val="0"/>
          <w:sz w:val="21"/>
          <w:szCs w:val="21"/>
        </w:rPr>
        <w:t>图 4.4 系统中执行 ls</w:t>
      </w:r>
    </w:p>
    <w:p w14:paraId="2A913952" w14:textId="77777777" w:rsidR="002F6DB4" w:rsidRDefault="006D217B">
      <w:pPr>
        <w:pStyle w:val="30"/>
        <w:tabs>
          <w:tab w:val="left" w:pos="3065"/>
        </w:tabs>
        <w:spacing w:before="229" w:after="229"/>
        <w:ind w:left="720"/>
      </w:pPr>
      <w:r>
        <w:rPr>
          <w:rFonts w:hint="eastAsia"/>
        </w:rPr>
        <w:t>HOS</w:t>
      </w:r>
      <w:r>
        <w:rPr>
          <w:rFonts w:hint="eastAsia"/>
        </w:rPr>
        <w:t>中添加应用</w:t>
      </w:r>
    </w:p>
    <w:p w14:paraId="2050CDD7" w14:textId="77777777" w:rsidR="006D217B" w:rsidRPr="006D217B" w:rsidRDefault="006D217B" w:rsidP="006D217B">
      <w:pPr>
        <w:widowControl/>
        <w:autoSpaceDE w:val="0"/>
        <w:autoSpaceDN w:val="0"/>
        <w:adjustRightInd w:val="0"/>
        <w:spacing w:after="240" w:line="320" w:lineRule="atLeast"/>
        <w:ind w:firstLine="200"/>
        <w:jc w:val="left"/>
        <w:rPr>
          <w:rFonts w:ascii="Times" w:hAnsi="Times" w:cs="Times"/>
          <w:color w:val="000000"/>
          <w:kern w:val="0"/>
        </w:rPr>
      </w:pPr>
      <w:r>
        <w:rPr>
          <w:rFonts w:ascii="Times" w:hAnsi="Times" w:cs="Times" w:hint="eastAsia"/>
          <w:color w:val="000000"/>
          <w:kern w:val="0"/>
        </w:rPr>
        <w:t>（</w:t>
      </w:r>
      <w:r>
        <w:rPr>
          <w:rFonts w:ascii="Times" w:hAnsi="Times" w:cs="Times" w:hint="eastAsia"/>
          <w:color w:val="000000"/>
          <w:kern w:val="0"/>
        </w:rPr>
        <w:t>1</w:t>
      </w:r>
      <w:r>
        <w:rPr>
          <w:rFonts w:ascii="Times" w:hAnsi="Times" w:cs="Times" w:hint="eastAsia"/>
          <w:color w:val="000000"/>
          <w:kern w:val="0"/>
        </w:rPr>
        <w:t>）</w:t>
      </w:r>
      <w:r w:rsidRPr="006D217B">
        <w:rPr>
          <w:rFonts w:ascii="Times" w:hAnsi="Times" w:cs="Times" w:hint="eastAsia"/>
          <w:color w:val="000000"/>
          <w:kern w:val="0"/>
        </w:rPr>
        <w:t>添加系统内核调用</w:t>
      </w:r>
    </w:p>
    <w:p w14:paraId="56F57CC8" w14:textId="77777777" w:rsidR="006D217B" w:rsidRPr="006D217B" w:rsidRDefault="006D217B" w:rsidP="006D217B">
      <w:pPr>
        <w:widowControl/>
        <w:autoSpaceDE w:val="0"/>
        <w:autoSpaceDN w:val="0"/>
        <w:adjustRightInd w:val="0"/>
        <w:spacing w:after="240"/>
        <w:ind w:firstLineChars="200" w:firstLine="480"/>
        <w:jc w:val="left"/>
        <w:rPr>
          <w:rFonts w:ascii="Times" w:hAnsi="Times" w:cs="Times"/>
          <w:color w:val="000000"/>
          <w:kern w:val="0"/>
        </w:rPr>
      </w:pPr>
      <w:r w:rsidRPr="006D217B">
        <w:rPr>
          <w:rFonts w:ascii="Times" w:hAnsi="Times" w:cs="Times" w:hint="eastAsia"/>
          <w:color w:val="000000"/>
          <w:kern w:val="0"/>
        </w:rPr>
        <w:t>根据实验要求，添加系统内核调用，首先在</w:t>
      </w:r>
      <w:r w:rsidRPr="006D217B">
        <w:rPr>
          <w:rFonts w:ascii="Times" w:hAnsi="Times" w:cs="Times" w:hint="eastAsia"/>
          <w:color w:val="000000"/>
          <w:kern w:val="0"/>
        </w:rPr>
        <w:t xml:space="preserve"> kern-</w:t>
      </w:r>
      <w:proofErr w:type="spellStart"/>
      <w:r w:rsidRPr="006D217B">
        <w:rPr>
          <w:rFonts w:ascii="Times" w:hAnsi="Times" w:cs="Times" w:hint="eastAsia"/>
          <w:color w:val="000000"/>
          <w:kern w:val="0"/>
        </w:rPr>
        <w:t>ucore</w:t>
      </w:r>
      <w:proofErr w:type="spellEnd"/>
      <w:r w:rsidRPr="006D217B">
        <w:rPr>
          <w:rFonts w:ascii="Times" w:hAnsi="Times" w:cs="Times" w:hint="eastAsia"/>
          <w:color w:val="000000"/>
          <w:kern w:val="0"/>
        </w:rPr>
        <w:t>\include\lib\</w:t>
      </w:r>
      <w:proofErr w:type="spellStart"/>
      <w:r w:rsidRPr="006D217B">
        <w:rPr>
          <w:rFonts w:ascii="Times" w:hAnsi="Times" w:cs="Times" w:hint="eastAsia"/>
          <w:color w:val="000000"/>
          <w:kern w:val="0"/>
        </w:rPr>
        <w:t>unistd.h</w:t>
      </w:r>
      <w:proofErr w:type="spellEnd"/>
      <w:r w:rsidRPr="006D217B">
        <w:rPr>
          <w:rFonts w:ascii="Times" w:hAnsi="Times" w:cs="Times" w:hint="eastAsia"/>
          <w:color w:val="000000"/>
          <w:kern w:val="0"/>
        </w:rPr>
        <w:t xml:space="preserve"> </w:t>
      </w:r>
      <w:r w:rsidRPr="006D217B">
        <w:rPr>
          <w:rFonts w:ascii="Times" w:hAnsi="Times" w:cs="Times" w:hint="eastAsia"/>
          <w:color w:val="000000"/>
          <w:kern w:val="0"/>
        </w:rPr>
        <w:t>添加系统调用编号，如图</w:t>
      </w:r>
      <w:r w:rsidRPr="006D217B">
        <w:rPr>
          <w:rFonts w:ascii="Times" w:hAnsi="Times" w:cs="Times" w:hint="eastAsia"/>
          <w:color w:val="000000"/>
          <w:kern w:val="0"/>
        </w:rPr>
        <w:t xml:space="preserve"> 4.5 </w:t>
      </w:r>
      <w:r w:rsidRPr="006D217B">
        <w:rPr>
          <w:rFonts w:ascii="Times" w:hAnsi="Times" w:cs="Times" w:hint="eastAsia"/>
          <w:color w:val="000000"/>
          <w:kern w:val="0"/>
        </w:rPr>
        <w:t>所示。</w:t>
      </w:r>
    </w:p>
    <w:p w14:paraId="22C0F008" w14:textId="77777777" w:rsidR="006D217B" w:rsidRPr="006D217B" w:rsidRDefault="006D217B" w:rsidP="006D217B">
      <w:pPr>
        <w:widowControl/>
        <w:autoSpaceDE w:val="0"/>
        <w:autoSpaceDN w:val="0"/>
        <w:adjustRightInd w:val="0"/>
        <w:spacing w:after="240"/>
        <w:ind w:firstLine="200"/>
        <w:jc w:val="center"/>
        <w:rPr>
          <w:rFonts w:ascii="黑体" w:eastAsia="黑体" w:hAnsi="黑体" w:cs="Times"/>
          <w:color w:val="000000"/>
          <w:kern w:val="0"/>
          <w:sz w:val="21"/>
          <w:szCs w:val="21"/>
        </w:rPr>
      </w:pPr>
      <w:r w:rsidRPr="006D217B">
        <w:rPr>
          <w:rFonts w:ascii="黑体" w:eastAsia="黑体" w:hAnsi="黑体"/>
          <w:noProof/>
          <w:sz w:val="21"/>
          <w:szCs w:val="21"/>
        </w:rPr>
        <w:drawing>
          <wp:inline distT="0" distB="0" distL="0" distR="0" wp14:anchorId="21676221" wp14:editId="162C62D5">
            <wp:extent cx="2962275" cy="137922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275" cy="1379220"/>
                    </a:xfrm>
                    <a:prstGeom prst="rect">
                      <a:avLst/>
                    </a:prstGeom>
                  </pic:spPr>
                </pic:pic>
              </a:graphicData>
            </a:graphic>
          </wp:inline>
        </w:drawing>
      </w:r>
    </w:p>
    <w:p w14:paraId="5EC5218B" w14:textId="77777777" w:rsidR="006D217B" w:rsidRPr="006D217B" w:rsidRDefault="006D217B" w:rsidP="006D217B">
      <w:pPr>
        <w:widowControl/>
        <w:autoSpaceDE w:val="0"/>
        <w:autoSpaceDN w:val="0"/>
        <w:adjustRightInd w:val="0"/>
        <w:spacing w:after="240"/>
        <w:ind w:firstLine="200"/>
        <w:jc w:val="center"/>
        <w:rPr>
          <w:rFonts w:ascii="黑体" w:eastAsia="黑体" w:hAnsi="黑体" w:cs="Times"/>
          <w:color w:val="000000"/>
          <w:kern w:val="0"/>
          <w:sz w:val="21"/>
          <w:szCs w:val="21"/>
        </w:rPr>
      </w:pPr>
      <w:r w:rsidRPr="006D217B">
        <w:rPr>
          <w:rFonts w:ascii="黑体" w:eastAsia="黑体" w:hAnsi="黑体" w:cs="Times" w:hint="eastAsia"/>
          <w:color w:val="000000"/>
          <w:kern w:val="0"/>
          <w:sz w:val="21"/>
          <w:szCs w:val="21"/>
        </w:rPr>
        <w:t>图 4.5 添加系统调用编号</w:t>
      </w:r>
    </w:p>
    <w:p w14:paraId="4BA4CC01" w14:textId="77777777" w:rsidR="006D217B" w:rsidRPr="006D217B" w:rsidRDefault="006D217B" w:rsidP="006D217B">
      <w:pPr>
        <w:widowControl/>
        <w:autoSpaceDE w:val="0"/>
        <w:autoSpaceDN w:val="0"/>
        <w:adjustRightInd w:val="0"/>
        <w:spacing w:after="240"/>
        <w:ind w:firstLineChars="200" w:firstLine="480"/>
        <w:jc w:val="left"/>
        <w:rPr>
          <w:rFonts w:ascii="Times" w:hAnsi="Times" w:cs="Times"/>
          <w:color w:val="000000"/>
          <w:kern w:val="0"/>
        </w:rPr>
      </w:pPr>
      <w:r w:rsidRPr="006D217B">
        <w:rPr>
          <w:rFonts w:ascii="Times" w:hAnsi="Times" w:cs="Times" w:hint="eastAsia"/>
          <w:color w:val="000000"/>
          <w:kern w:val="0"/>
        </w:rPr>
        <w:t>在</w:t>
      </w:r>
      <w:r w:rsidRPr="006D217B">
        <w:rPr>
          <w:rFonts w:ascii="Times" w:hAnsi="Times" w:cs="Times" w:hint="eastAsia"/>
          <w:color w:val="000000"/>
          <w:kern w:val="0"/>
        </w:rPr>
        <w:t>kern-</w:t>
      </w:r>
      <w:proofErr w:type="spellStart"/>
      <w:r w:rsidRPr="006D217B">
        <w:rPr>
          <w:rFonts w:ascii="Times" w:hAnsi="Times" w:cs="Times" w:hint="eastAsia"/>
          <w:color w:val="000000"/>
          <w:kern w:val="0"/>
        </w:rPr>
        <w:t>ucore</w:t>
      </w:r>
      <w:proofErr w:type="spellEnd"/>
      <w:r w:rsidRPr="006D217B">
        <w:rPr>
          <w:rFonts w:ascii="Times" w:hAnsi="Times" w:cs="Times" w:hint="eastAsia"/>
          <w:color w:val="000000"/>
          <w:kern w:val="0"/>
        </w:rPr>
        <w:t>\</w:t>
      </w:r>
      <w:proofErr w:type="spellStart"/>
      <w:r w:rsidRPr="006D217B">
        <w:rPr>
          <w:rFonts w:ascii="Times" w:hAnsi="Times" w:cs="Times" w:hint="eastAsia"/>
          <w:color w:val="000000"/>
          <w:kern w:val="0"/>
        </w:rPr>
        <w:t>syscall.c</w:t>
      </w:r>
      <w:proofErr w:type="spellEnd"/>
      <w:r w:rsidRPr="006D217B">
        <w:rPr>
          <w:rFonts w:ascii="Times" w:hAnsi="Times" w:cs="Times" w:hint="eastAsia"/>
          <w:color w:val="000000"/>
          <w:kern w:val="0"/>
        </w:rPr>
        <w:t>添加函数</w:t>
      </w:r>
      <w:proofErr w:type="spellStart"/>
      <w:r w:rsidRPr="006D217B">
        <w:rPr>
          <w:rFonts w:ascii="Times" w:hAnsi="Times" w:cs="Times" w:hint="eastAsia"/>
          <w:color w:val="000000"/>
          <w:kern w:val="0"/>
        </w:rPr>
        <w:t>sys_hello</w:t>
      </w:r>
      <w:proofErr w:type="spellEnd"/>
      <w:r w:rsidRPr="006D217B">
        <w:rPr>
          <w:rFonts w:ascii="Times" w:hAnsi="Times" w:cs="Times" w:hint="eastAsia"/>
          <w:color w:val="000000"/>
          <w:kern w:val="0"/>
        </w:rPr>
        <w:t>和</w:t>
      </w:r>
      <w:proofErr w:type="spellStart"/>
      <w:r w:rsidRPr="006D217B">
        <w:rPr>
          <w:rFonts w:ascii="Times" w:hAnsi="Times" w:cs="Times" w:hint="eastAsia"/>
          <w:color w:val="000000"/>
          <w:kern w:val="0"/>
        </w:rPr>
        <w:t>sys_free</w:t>
      </w:r>
      <w:proofErr w:type="spellEnd"/>
      <w:r w:rsidRPr="006D217B">
        <w:rPr>
          <w:rFonts w:ascii="Times" w:hAnsi="Times" w:cs="Times" w:hint="eastAsia"/>
          <w:color w:val="000000"/>
          <w:kern w:val="0"/>
        </w:rPr>
        <w:t>，如图</w:t>
      </w:r>
      <w:r w:rsidRPr="006D217B">
        <w:rPr>
          <w:rFonts w:ascii="Times" w:hAnsi="Times" w:cs="Times" w:hint="eastAsia"/>
          <w:color w:val="000000"/>
          <w:kern w:val="0"/>
        </w:rPr>
        <w:t>4.6</w:t>
      </w:r>
      <w:r w:rsidRPr="006D217B">
        <w:rPr>
          <w:rFonts w:ascii="Times" w:hAnsi="Times" w:cs="Times" w:hint="eastAsia"/>
          <w:color w:val="000000"/>
          <w:kern w:val="0"/>
        </w:rPr>
        <w:t>和图</w:t>
      </w:r>
      <w:r w:rsidRPr="006D217B">
        <w:rPr>
          <w:rFonts w:ascii="Times" w:hAnsi="Times" w:cs="Times" w:hint="eastAsia"/>
          <w:color w:val="000000"/>
          <w:kern w:val="0"/>
        </w:rPr>
        <w:t>4.7</w:t>
      </w:r>
      <w:r w:rsidRPr="006D217B">
        <w:rPr>
          <w:rFonts w:ascii="Times" w:hAnsi="Times" w:cs="Times" w:hint="eastAsia"/>
          <w:color w:val="000000"/>
          <w:kern w:val="0"/>
        </w:rPr>
        <w:t>所示；然后在</w:t>
      </w:r>
      <w:r w:rsidRPr="006D217B">
        <w:rPr>
          <w:rFonts w:ascii="Times" w:hAnsi="Times" w:cs="Times" w:hint="eastAsia"/>
          <w:color w:val="000000"/>
          <w:kern w:val="0"/>
        </w:rPr>
        <w:t>uint32_t(*</w:t>
      </w:r>
      <w:proofErr w:type="spellStart"/>
      <w:r w:rsidRPr="006D217B">
        <w:rPr>
          <w:rFonts w:ascii="Times" w:hAnsi="Times" w:cs="Times" w:hint="eastAsia"/>
          <w:color w:val="000000"/>
          <w:kern w:val="0"/>
        </w:rPr>
        <w:t>syscalls</w:t>
      </w:r>
      <w:proofErr w:type="spellEnd"/>
      <w:r w:rsidRPr="006D217B">
        <w:rPr>
          <w:rFonts w:ascii="Times" w:hAnsi="Times" w:cs="Times" w:hint="eastAsia"/>
          <w:color w:val="000000"/>
          <w:kern w:val="0"/>
        </w:rPr>
        <w:t xml:space="preserve">[])(uint32_t </w:t>
      </w:r>
      <w:proofErr w:type="spellStart"/>
      <w:r w:rsidRPr="006D217B">
        <w:rPr>
          <w:rFonts w:ascii="Times" w:hAnsi="Times" w:cs="Times" w:hint="eastAsia"/>
          <w:color w:val="000000"/>
          <w:kern w:val="0"/>
        </w:rPr>
        <w:t>arg</w:t>
      </w:r>
      <w:proofErr w:type="spellEnd"/>
      <w:r w:rsidRPr="006D217B">
        <w:rPr>
          <w:rFonts w:ascii="Times" w:hAnsi="Times" w:cs="Times" w:hint="eastAsia"/>
          <w:color w:val="000000"/>
          <w:kern w:val="0"/>
        </w:rPr>
        <w:t>[])</w:t>
      </w:r>
      <w:r w:rsidRPr="006D217B">
        <w:rPr>
          <w:rFonts w:ascii="Times" w:hAnsi="Times" w:cs="Times" w:hint="eastAsia"/>
          <w:color w:val="000000"/>
          <w:kern w:val="0"/>
        </w:rPr>
        <w:t>函数中添加函数入口。</w:t>
      </w:r>
    </w:p>
    <w:p w14:paraId="0C331B88" w14:textId="77777777" w:rsidR="006D217B" w:rsidRPr="006D217B" w:rsidRDefault="006D217B" w:rsidP="006D217B">
      <w:pPr>
        <w:widowControl/>
        <w:autoSpaceDE w:val="0"/>
        <w:autoSpaceDN w:val="0"/>
        <w:adjustRightInd w:val="0"/>
        <w:spacing w:after="240" w:line="320" w:lineRule="atLeast"/>
        <w:ind w:firstLine="200"/>
        <w:jc w:val="center"/>
        <w:rPr>
          <w:rFonts w:ascii="黑体" w:eastAsia="黑体" w:hAnsi="黑体"/>
          <w:noProof/>
          <w:sz w:val="21"/>
          <w:szCs w:val="21"/>
        </w:rPr>
      </w:pPr>
      <w:r w:rsidRPr="006D217B">
        <w:rPr>
          <w:rFonts w:ascii="黑体" w:eastAsia="黑体" w:hAnsi="黑体"/>
          <w:noProof/>
          <w:sz w:val="21"/>
          <w:szCs w:val="21"/>
        </w:rPr>
        <w:lastRenderedPageBreak/>
        <w:drawing>
          <wp:inline distT="0" distB="0" distL="0" distR="0" wp14:anchorId="3FD84CDC" wp14:editId="680978B3">
            <wp:extent cx="3409950" cy="1303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1303020"/>
                    </a:xfrm>
                    <a:prstGeom prst="rect">
                      <a:avLst/>
                    </a:prstGeom>
                  </pic:spPr>
                </pic:pic>
              </a:graphicData>
            </a:graphic>
          </wp:inline>
        </w:drawing>
      </w:r>
    </w:p>
    <w:p w14:paraId="1FB3E9BB" w14:textId="77777777" w:rsidR="006D217B" w:rsidRPr="006D217B" w:rsidRDefault="006D217B" w:rsidP="006D217B">
      <w:pPr>
        <w:widowControl/>
        <w:autoSpaceDE w:val="0"/>
        <w:autoSpaceDN w:val="0"/>
        <w:adjustRightInd w:val="0"/>
        <w:spacing w:after="240" w:line="320" w:lineRule="atLeast"/>
        <w:ind w:firstLine="200"/>
        <w:jc w:val="center"/>
        <w:rPr>
          <w:rFonts w:ascii="黑体" w:eastAsia="黑体" w:hAnsi="黑体"/>
          <w:noProof/>
          <w:sz w:val="21"/>
          <w:szCs w:val="21"/>
        </w:rPr>
      </w:pPr>
      <w:r w:rsidRPr="006D217B">
        <w:rPr>
          <w:rFonts w:ascii="黑体" w:eastAsia="黑体" w:hAnsi="黑体" w:hint="eastAsia"/>
          <w:noProof/>
          <w:sz w:val="21"/>
          <w:szCs w:val="21"/>
        </w:rPr>
        <w:t>图 4.6 添加 sys_hello 函数</w:t>
      </w:r>
    </w:p>
    <w:p w14:paraId="541A5CAF" w14:textId="77777777" w:rsidR="006D217B" w:rsidRPr="006D217B" w:rsidRDefault="006D217B" w:rsidP="006D217B">
      <w:pPr>
        <w:widowControl/>
        <w:autoSpaceDE w:val="0"/>
        <w:autoSpaceDN w:val="0"/>
        <w:adjustRightInd w:val="0"/>
        <w:spacing w:after="240" w:line="320" w:lineRule="atLeast"/>
        <w:ind w:firstLine="200"/>
        <w:jc w:val="center"/>
        <w:rPr>
          <w:rFonts w:ascii="黑体" w:eastAsia="黑体" w:hAnsi="黑体"/>
          <w:noProof/>
          <w:sz w:val="21"/>
          <w:szCs w:val="21"/>
        </w:rPr>
      </w:pPr>
      <w:r w:rsidRPr="006D217B">
        <w:rPr>
          <w:rFonts w:ascii="黑体" w:eastAsia="黑体" w:hAnsi="黑体"/>
          <w:noProof/>
          <w:sz w:val="21"/>
          <w:szCs w:val="21"/>
        </w:rPr>
        <w:drawing>
          <wp:inline distT="0" distB="0" distL="0" distR="0" wp14:anchorId="4E6850A1" wp14:editId="12EA1605">
            <wp:extent cx="2781300" cy="3238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3238500"/>
                    </a:xfrm>
                    <a:prstGeom prst="rect">
                      <a:avLst/>
                    </a:prstGeom>
                  </pic:spPr>
                </pic:pic>
              </a:graphicData>
            </a:graphic>
          </wp:inline>
        </w:drawing>
      </w:r>
    </w:p>
    <w:p w14:paraId="126296CB" w14:textId="77777777" w:rsidR="006D217B" w:rsidRPr="006D217B" w:rsidRDefault="006D217B" w:rsidP="006D217B">
      <w:pPr>
        <w:widowControl/>
        <w:autoSpaceDE w:val="0"/>
        <w:autoSpaceDN w:val="0"/>
        <w:adjustRightInd w:val="0"/>
        <w:spacing w:after="240" w:line="320" w:lineRule="atLeast"/>
        <w:ind w:firstLine="200"/>
        <w:jc w:val="center"/>
        <w:rPr>
          <w:rFonts w:ascii="黑体" w:eastAsia="黑体" w:hAnsi="黑体"/>
          <w:noProof/>
          <w:sz w:val="21"/>
          <w:szCs w:val="21"/>
        </w:rPr>
      </w:pPr>
      <w:r w:rsidRPr="006D217B">
        <w:rPr>
          <w:rFonts w:ascii="黑体" w:eastAsia="黑体" w:hAnsi="黑体" w:hint="eastAsia"/>
          <w:noProof/>
          <w:sz w:val="21"/>
          <w:szCs w:val="21"/>
        </w:rPr>
        <w:t>图 4.7 添加 sys_free 函数</w:t>
      </w:r>
    </w:p>
    <w:p w14:paraId="6B3FAED4" w14:textId="77777777" w:rsidR="006D217B" w:rsidRPr="006D217B" w:rsidRDefault="006D217B" w:rsidP="006D217B">
      <w:pPr>
        <w:widowControl/>
        <w:autoSpaceDE w:val="0"/>
        <w:autoSpaceDN w:val="0"/>
        <w:adjustRightInd w:val="0"/>
        <w:spacing w:after="240" w:line="320" w:lineRule="atLeast"/>
        <w:ind w:firstLineChars="200" w:firstLine="480"/>
        <w:jc w:val="left"/>
        <w:rPr>
          <w:rFonts w:ascii="Times" w:hAnsi="Times" w:cs="Times"/>
          <w:color w:val="000000"/>
          <w:kern w:val="0"/>
        </w:rPr>
      </w:pPr>
      <w:r w:rsidRPr="006D217B">
        <w:rPr>
          <w:rFonts w:ascii="Times" w:hAnsi="Times" w:cs="Times" w:hint="eastAsia"/>
          <w:color w:val="000000"/>
          <w:kern w:val="0"/>
        </w:rPr>
        <w:t>其中</w:t>
      </w:r>
      <w:r w:rsidRPr="006D217B">
        <w:rPr>
          <w:rFonts w:ascii="Times" w:hAnsi="Times" w:cs="Times" w:hint="eastAsia"/>
          <w:color w:val="000000"/>
          <w:kern w:val="0"/>
        </w:rPr>
        <w:t xml:space="preserve"> </w:t>
      </w:r>
      <w:proofErr w:type="spellStart"/>
      <w:r w:rsidRPr="006D217B">
        <w:rPr>
          <w:rFonts w:ascii="Times" w:hAnsi="Times" w:cs="Times" w:hint="eastAsia"/>
          <w:color w:val="000000"/>
          <w:kern w:val="0"/>
        </w:rPr>
        <w:t>sys_free</w:t>
      </w:r>
      <w:proofErr w:type="spellEnd"/>
      <w:r w:rsidRPr="006D217B">
        <w:rPr>
          <w:rFonts w:ascii="Times" w:hAnsi="Times" w:cs="Times" w:hint="eastAsia"/>
          <w:color w:val="000000"/>
          <w:kern w:val="0"/>
        </w:rPr>
        <w:t xml:space="preserve"> </w:t>
      </w:r>
      <w:r w:rsidRPr="006D217B">
        <w:rPr>
          <w:rFonts w:ascii="Times" w:hAnsi="Times" w:cs="Times" w:hint="eastAsia"/>
          <w:color w:val="000000"/>
          <w:kern w:val="0"/>
        </w:rPr>
        <w:t>是通过阅读系统内核代码来获取相应的空闲页数并将该数字转换成可以输出的数字。</w:t>
      </w:r>
    </w:p>
    <w:p w14:paraId="0522E6FE" w14:textId="77777777" w:rsidR="006D217B" w:rsidRPr="006D217B" w:rsidRDefault="006D217B" w:rsidP="006D217B">
      <w:pPr>
        <w:widowControl/>
        <w:autoSpaceDE w:val="0"/>
        <w:autoSpaceDN w:val="0"/>
        <w:adjustRightInd w:val="0"/>
        <w:spacing w:after="240" w:line="320" w:lineRule="atLeast"/>
        <w:ind w:firstLine="200"/>
        <w:jc w:val="left"/>
        <w:rPr>
          <w:rFonts w:ascii="Times" w:hAnsi="Times" w:cs="Times"/>
          <w:color w:val="000000"/>
          <w:kern w:val="0"/>
        </w:rPr>
      </w:pPr>
      <w:r>
        <w:rPr>
          <w:rFonts w:ascii="Times" w:hAnsi="Times" w:cs="Times" w:hint="eastAsia"/>
          <w:color w:val="000000"/>
          <w:kern w:val="0"/>
        </w:rPr>
        <w:t>（</w:t>
      </w:r>
      <w:r>
        <w:rPr>
          <w:rFonts w:ascii="Times" w:hAnsi="Times" w:cs="Times" w:hint="eastAsia"/>
          <w:color w:val="000000"/>
          <w:kern w:val="0"/>
        </w:rPr>
        <w:t>2</w:t>
      </w:r>
      <w:r>
        <w:rPr>
          <w:rFonts w:ascii="Times" w:hAnsi="Times" w:cs="Times" w:hint="eastAsia"/>
          <w:color w:val="000000"/>
          <w:kern w:val="0"/>
        </w:rPr>
        <w:t>）</w:t>
      </w:r>
      <w:r w:rsidRPr="006D217B">
        <w:rPr>
          <w:rFonts w:ascii="Times" w:hAnsi="Times" w:cs="Times" w:hint="eastAsia"/>
          <w:color w:val="000000"/>
          <w:kern w:val="0"/>
        </w:rPr>
        <w:t>添加用户调用</w:t>
      </w:r>
    </w:p>
    <w:p w14:paraId="27044803" w14:textId="77777777" w:rsidR="006D217B" w:rsidRDefault="006D217B" w:rsidP="006D217B">
      <w:pPr>
        <w:widowControl/>
        <w:autoSpaceDE w:val="0"/>
        <w:autoSpaceDN w:val="0"/>
        <w:adjustRightInd w:val="0"/>
        <w:spacing w:after="240" w:line="320" w:lineRule="atLeast"/>
        <w:ind w:firstLineChars="200" w:firstLine="480"/>
        <w:jc w:val="left"/>
        <w:rPr>
          <w:rFonts w:ascii="Times" w:hAnsi="Times" w:cs="Times"/>
          <w:color w:val="000000"/>
          <w:kern w:val="0"/>
        </w:rPr>
      </w:pPr>
      <w:r w:rsidRPr="006D217B">
        <w:rPr>
          <w:rFonts w:ascii="Times" w:hAnsi="Times" w:cs="Times" w:hint="eastAsia"/>
          <w:color w:val="000000"/>
          <w:kern w:val="0"/>
        </w:rPr>
        <w:t>然后添加用户调用。在</w:t>
      </w:r>
      <w:r w:rsidRPr="006D217B">
        <w:rPr>
          <w:rFonts w:ascii="Times" w:hAnsi="Times" w:cs="Times" w:hint="eastAsia"/>
          <w:color w:val="000000"/>
          <w:kern w:val="0"/>
        </w:rPr>
        <w:t xml:space="preserve"> user\include\</w:t>
      </w:r>
      <w:proofErr w:type="spellStart"/>
      <w:r w:rsidRPr="006D217B">
        <w:rPr>
          <w:rFonts w:ascii="Times" w:hAnsi="Times" w:cs="Times" w:hint="eastAsia"/>
          <w:color w:val="000000"/>
          <w:kern w:val="0"/>
        </w:rPr>
        <w:t>unistd.h</w:t>
      </w:r>
      <w:proofErr w:type="spellEnd"/>
      <w:r w:rsidRPr="006D217B">
        <w:rPr>
          <w:rFonts w:ascii="Times" w:hAnsi="Times" w:cs="Times" w:hint="eastAsia"/>
          <w:color w:val="000000"/>
          <w:kern w:val="0"/>
        </w:rPr>
        <w:t xml:space="preserve"> </w:t>
      </w:r>
      <w:r w:rsidRPr="006D217B">
        <w:rPr>
          <w:rFonts w:ascii="Times" w:hAnsi="Times" w:cs="Times" w:hint="eastAsia"/>
          <w:color w:val="000000"/>
          <w:kern w:val="0"/>
        </w:rPr>
        <w:t>添加系统调用编号，如图</w:t>
      </w:r>
      <w:r w:rsidRPr="006D217B">
        <w:rPr>
          <w:rFonts w:ascii="Times" w:hAnsi="Times" w:cs="Times" w:hint="eastAsia"/>
          <w:color w:val="000000"/>
          <w:kern w:val="0"/>
        </w:rPr>
        <w:t xml:space="preserve"> 4.8 </w:t>
      </w:r>
      <w:r w:rsidRPr="006D217B">
        <w:rPr>
          <w:rFonts w:ascii="Times" w:hAnsi="Times" w:cs="Times" w:hint="eastAsia"/>
          <w:color w:val="000000"/>
          <w:kern w:val="0"/>
        </w:rPr>
        <w:t>所示。</w:t>
      </w:r>
    </w:p>
    <w:p w14:paraId="6A4B553B" w14:textId="77777777" w:rsidR="006D217B" w:rsidRPr="006D217B" w:rsidRDefault="006D217B" w:rsidP="006D217B">
      <w:pPr>
        <w:widowControl/>
        <w:autoSpaceDE w:val="0"/>
        <w:autoSpaceDN w:val="0"/>
        <w:adjustRightInd w:val="0"/>
        <w:spacing w:after="240" w:line="320" w:lineRule="atLeast"/>
        <w:ind w:firstLineChars="200" w:firstLine="420"/>
        <w:jc w:val="center"/>
        <w:rPr>
          <w:rFonts w:ascii="黑体" w:eastAsia="黑体" w:hAnsi="黑体" w:cs="Times"/>
          <w:color w:val="000000"/>
          <w:kern w:val="0"/>
          <w:sz w:val="21"/>
          <w:szCs w:val="21"/>
        </w:rPr>
      </w:pPr>
      <w:r w:rsidRPr="006D217B">
        <w:rPr>
          <w:rFonts w:ascii="黑体" w:eastAsia="黑体" w:hAnsi="黑体"/>
          <w:noProof/>
          <w:sz w:val="21"/>
          <w:szCs w:val="21"/>
        </w:rPr>
        <w:lastRenderedPageBreak/>
        <w:drawing>
          <wp:inline distT="0" distB="0" distL="0" distR="0" wp14:anchorId="395B7603" wp14:editId="04CB33C6">
            <wp:extent cx="2962275" cy="14001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275" cy="1400175"/>
                    </a:xfrm>
                    <a:prstGeom prst="rect">
                      <a:avLst/>
                    </a:prstGeom>
                  </pic:spPr>
                </pic:pic>
              </a:graphicData>
            </a:graphic>
          </wp:inline>
        </w:drawing>
      </w:r>
    </w:p>
    <w:p w14:paraId="6711B6D6" w14:textId="77777777" w:rsidR="006D217B" w:rsidRPr="006D217B" w:rsidRDefault="006D217B" w:rsidP="006D217B">
      <w:pPr>
        <w:widowControl/>
        <w:autoSpaceDE w:val="0"/>
        <w:autoSpaceDN w:val="0"/>
        <w:adjustRightInd w:val="0"/>
        <w:spacing w:after="240" w:line="320" w:lineRule="atLeast"/>
        <w:ind w:firstLineChars="200" w:firstLine="420"/>
        <w:jc w:val="center"/>
        <w:rPr>
          <w:rFonts w:ascii="黑体" w:eastAsia="黑体" w:hAnsi="黑体" w:cs="Times"/>
          <w:color w:val="000000"/>
          <w:kern w:val="0"/>
          <w:sz w:val="21"/>
          <w:szCs w:val="21"/>
        </w:rPr>
      </w:pPr>
      <w:r w:rsidRPr="006D217B">
        <w:rPr>
          <w:rFonts w:ascii="黑体" w:eastAsia="黑体" w:hAnsi="黑体" w:cs="Times" w:hint="eastAsia"/>
          <w:color w:val="000000"/>
          <w:kern w:val="0"/>
          <w:sz w:val="21"/>
          <w:szCs w:val="21"/>
        </w:rPr>
        <w:t>图 4.8 添加用户调用</w:t>
      </w:r>
    </w:p>
    <w:p w14:paraId="2DA019FE" w14:textId="77777777" w:rsidR="006D217B" w:rsidRPr="006D217B" w:rsidRDefault="006D217B" w:rsidP="006D217B">
      <w:pPr>
        <w:widowControl/>
        <w:autoSpaceDE w:val="0"/>
        <w:autoSpaceDN w:val="0"/>
        <w:adjustRightInd w:val="0"/>
        <w:spacing w:after="240" w:line="320" w:lineRule="atLeast"/>
        <w:ind w:firstLineChars="200" w:firstLine="480"/>
        <w:jc w:val="left"/>
        <w:rPr>
          <w:rFonts w:ascii="Times" w:hAnsi="Times" w:cs="Times"/>
          <w:color w:val="000000"/>
          <w:kern w:val="0"/>
        </w:rPr>
      </w:pPr>
      <w:r w:rsidRPr="006D217B">
        <w:rPr>
          <w:rFonts w:ascii="Times" w:hAnsi="Times" w:cs="Times" w:hint="eastAsia"/>
          <w:color w:val="000000"/>
          <w:kern w:val="0"/>
        </w:rPr>
        <w:t>在</w:t>
      </w:r>
      <w:r w:rsidRPr="006D217B">
        <w:rPr>
          <w:rFonts w:ascii="Times" w:hAnsi="Times" w:cs="Times" w:hint="eastAsia"/>
          <w:color w:val="000000"/>
          <w:kern w:val="0"/>
        </w:rPr>
        <w:t xml:space="preserve"> user\include\</w:t>
      </w:r>
      <w:proofErr w:type="spellStart"/>
      <w:r w:rsidRPr="006D217B">
        <w:rPr>
          <w:rFonts w:ascii="Times" w:hAnsi="Times" w:cs="Times" w:hint="eastAsia"/>
          <w:color w:val="000000"/>
          <w:kern w:val="0"/>
        </w:rPr>
        <w:t>syscall.h</w:t>
      </w:r>
      <w:proofErr w:type="spellEnd"/>
      <w:r w:rsidRPr="006D217B">
        <w:rPr>
          <w:rFonts w:ascii="Times" w:hAnsi="Times" w:cs="Times" w:hint="eastAsia"/>
          <w:color w:val="000000"/>
          <w:kern w:val="0"/>
        </w:rPr>
        <w:t xml:space="preserve"> </w:t>
      </w:r>
      <w:r w:rsidRPr="006D217B">
        <w:rPr>
          <w:rFonts w:ascii="Times" w:hAnsi="Times" w:cs="Times" w:hint="eastAsia"/>
          <w:color w:val="000000"/>
          <w:kern w:val="0"/>
        </w:rPr>
        <w:t>添加函数声明，如所示；在</w:t>
      </w:r>
      <w:r w:rsidRPr="006D217B">
        <w:rPr>
          <w:rFonts w:ascii="Times" w:hAnsi="Times" w:cs="Times" w:hint="eastAsia"/>
          <w:color w:val="000000"/>
          <w:kern w:val="0"/>
        </w:rPr>
        <w:t xml:space="preserve"> user\</w:t>
      </w:r>
      <w:proofErr w:type="spellStart"/>
      <w:r w:rsidRPr="006D217B">
        <w:rPr>
          <w:rFonts w:ascii="Times" w:hAnsi="Times" w:cs="Times" w:hint="eastAsia"/>
          <w:color w:val="000000"/>
          <w:kern w:val="0"/>
        </w:rPr>
        <w:t>syscall.c</w:t>
      </w:r>
      <w:proofErr w:type="spellEnd"/>
      <w:r w:rsidRPr="006D217B">
        <w:rPr>
          <w:rFonts w:ascii="Times" w:hAnsi="Times" w:cs="Times" w:hint="eastAsia"/>
          <w:color w:val="000000"/>
          <w:kern w:val="0"/>
        </w:rPr>
        <w:t xml:space="preserve"> </w:t>
      </w:r>
      <w:r w:rsidRPr="006D217B">
        <w:rPr>
          <w:rFonts w:ascii="Times" w:hAnsi="Times" w:cs="Times" w:hint="eastAsia"/>
          <w:color w:val="000000"/>
          <w:kern w:val="0"/>
        </w:rPr>
        <w:t>中添加函数，如图</w:t>
      </w:r>
      <w:r w:rsidRPr="006D217B">
        <w:rPr>
          <w:rFonts w:ascii="Times" w:hAnsi="Times" w:cs="Times" w:hint="eastAsia"/>
          <w:color w:val="000000"/>
          <w:kern w:val="0"/>
        </w:rPr>
        <w:t xml:space="preserve"> 4.9 </w:t>
      </w:r>
      <w:r w:rsidRPr="006D217B">
        <w:rPr>
          <w:rFonts w:ascii="Times" w:hAnsi="Times" w:cs="Times" w:hint="eastAsia"/>
          <w:color w:val="000000"/>
          <w:kern w:val="0"/>
        </w:rPr>
        <w:t>和图</w:t>
      </w:r>
      <w:r w:rsidRPr="006D217B">
        <w:rPr>
          <w:rFonts w:ascii="Times" w:hAnsi="Times" w:cs="Times" w:hint="eastAsia"/>
          <w:color w:val="000000"/>
          <w:kern w:val="0"/>
        </w:rPr>
        <w:t xml:space="preserve"> 4.10 </w:t>
      </w:r>
      <w:r w:rsidRPr="006D217B">
        <w:rPr>
          <w:rFonts w:ascii="Times" w:hAnsi="Times" w:cs="Times" w:hint="eastAsia"/>
          <w:color w:val="000000"/>
          <w:kern w:val="0"/>
        </w:rPr>
        <w:t>所示。</w:t>
      </w:r>
    </w:p>
    <w:p w14:paraId="7211EE7A" w14:textId="77777777" w:rsidR="006D217B" w:rsidRPr="006D217B" w:rsidRDefault="006D217B" w:rsidP="006D217B">
      <w:pPr>
        <w:widowControl/>
        <w:autoSpaceDE w:val="0"/>
        <w:autoSpaceDN w:val="0"/>
        <w:adjustRightInd w:val="0"/>
        <w:spacing w:after="240" w:line="320" w:lineRule="atLeast"/>
        <w:ind w:firstLineChars="200" w:firstLine="420"/>
        <w:jc w:val="center"/>
        <w:rPr>
          <w:rFonts w:ascii="黑体" w:eastAsia="黑体" w:hAnsi="黑体"/>
          <w:noProof/>
          <w:sz w:val="21"/>
          <w:szCs w:val="21"/>
        </w:rPr>
      </w:pPr>
      <w:r w:rsidRPr="006D217B">
        <w:rPr>
          <w:rFonts w:ascii="黑体" w:eastAsia="黑体" w:hAnsi="黑体"/>
          <w:noProof/>
          <w:sz w:val="21"/>
          <w:szCs w:val="21"/>
        </w:rPr>
        <w:drawing>
          <wp:inline distT="0" distB="0" distL="0" distR="0" wp14:anchorId="028DEEE0" wp14:editId="1A11C6D8">
            <wp:extent cx="2943225" cy="716280"/>
            <wp:effectExtent l="0" t="0" r="952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225" cy="716280"/>
                    </a:xfrm>
                    <a:prstGeom prst="rect">
                      <a:avLst/>
                    </a:prstGeom>
                  </pic:spPr>
                </pic:pic>
              </a:graphicData>
            </a:graphic>
          </wp:inline>
        </w:drawing>
      </w:r>
    </w:p>
    <w:p w14:paraId="34F6A9EB" w14:textId="77777777" w:rsidR="006D217B" w:rsidRPr="006D217B" w:rsidRDefault="006D217B" w:rsidP="006D217B">
      <w:pPr>
        <w:widowControl/>
        <w:autoSpaceDE w:val="0"/>
        <w:autoSpaceDN w:val="0"/>
        <w:adjustRightInd w:val="0"/>
        <w:spacing w:after="240" w:line="320" w:lineRule="atLeast"/>
        <w:ind w:firstLineChars="200" w:firstLine="420"/>
        <w:jc w:val="center"/>
        <w:rPr>
          <w:rFonts w:ascii="黑体" w:eastAsia="黑体" w:hAnsi="黑体"/>
          <w:noProof/>
          <w:sz w:val="21"/>
          <w:szCs w:val="21"/>
        </w:rPr>
      </w:pPr>
      <w:r w:rsidRPr="006D217B">
        <w:rPr>
          <w:rFonts w:ascii="黑体" w:eastAsia="黑体" w:hAnsi="黑体" w:hint="eastAsia"/>
          <w:noProof/>
          <w:sz w:val="21"/>
          <w:szCs w:val="21"/>
        </w:rPr>
        <w:t>图 4.9 添加函数声明</w:t>
      </w:r>
    </w:p>
    <w:p w14:paraId="75E16FEA" w14:textId="77777777" w:rsidR="006D217B" w:rsidRPr="006D217B" w:rsidRDefault="006D217B" w:rsidP="006D217B">
      <w:pPr>
        <w:widowControl/>
        <w:autoSpaceDE w:val="0"/>
        <w:autoSpaceDN w:val="0"/>
        <w:adjustRightInd w:val="0"/>
        <w:spacing w:after="240" w:line="320" w:lineRule="atLeast"/>
        <w:ind w:firstLineChars="200" w:firstLine="420"/>
        <w:jc w:val="center"/>
        <w:rPr>
          <w:rFonts w:ascii="黑体" w:eastAsia="黑体" w:hAnsi="黑体"/>
          <w:noProof/>
          <w:sz w:val="21"/>
          <w:szCs w:val="21"/>
        </w:rPr>
      </w:pPr>
      <w:r w:rsidRPr="006D217B">
        <w:rPr>
          <w:rFonts w:ascii="黑体" w:eastAsia="黑体" w:hAnsi="黑体"/>
          <w:noProof/>
          <w:sz w:val="21"/>
          <w:szCs w:val="21"/>
        </w:rPr>
        <w:drawing>
          <wp:inline distT="0" distB="0" distL="0" distR="0" wp14:anchorId="3705FA2E" wp14:editId="7B5B798B">
            <wp:extent cx="2419350" cy="14782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9350" cy="1478280"/>
                    </a:xfrm>
                    <a:prstGeom prst="rect">
                      <a:avLst/>
                    </a:prstGeom>
                  </pic:spPr>
                </pic:pic>
              </a:graphicData>
            </a:graphic>
          </wp:inline>
        </w:drawing>
      </w:r>
    </w:p>
    <w:p w14:paraId="648F5227" w14:textId="77777777" w:rsidR="006D217B" w:rsidRPr="006D217B" w:rsidRDefault="006D217B" w:rsidP="006D217B">
      <w:pPr>
        <w:widowControl/>
        <w:autoSpaceDE w:val="0"/>
        <w:autoSpaceDN w:val="0"/>
        <w:adjustRightInd w:val="0"/>
        <w:spacing w:after="240" w:line="320" w:lineRule="atLeast"/>
        <w:ind w:firstLineChars="200" w:firstLine="420"/>
        <w:jc w:val="center"/>
        <w:rPr>
          <w:rFonts w:ascii="黑体" w:eastAsia="黑体" w:hAnsi="黑体"/>
          <w:noProof/>
          <w:sz w:val="21"/>
          <w:szCs w:val="21"/>
        </w:rPr>
      </w:pPr>
      <w:r w:rsidRPr="006D217B">
        <w:rPr>
          <w:rFonts w:ascii="黑体" w:eastAsia="黑体" w:hAnsi="黑体" w:hint="eastAsia"/>
          <w:noProof/>
          <w:sz w:val="21"/>
          <w:szCs w:val="21"/>
        </w:rPr>
        <w:t>图 4.10 添加函数 sys_free 和 sys_hello</w:t>
      </w:r>
    </w:p>
    <w:p w14:paraId="694F7C9B" w14:textId="77777777" w:rsidR="006D217B" w:rsidRPr="006D217B" w:rsidRDefault="006D217B" w:rsidP="006D217B">
      <w:pPr>
        <w:widowControl/>
        <w:autoSpaceDE w:val="0"/>
        <w:autoSpaceDN w:val="0"/>
        <w:adjustRightInd w:val="0"/>
        <w:spacing w:after="240" w:line="320" w:lineRule="atLeast"/>
        <w:ind w:firstLine="200"/>
        <w:jc w:val="left"/>
        <w:rPr>
          <w:rFonts w:ascii="Times" w:hAnsi="Times" w:cs="Times"/>
          <w:color w:val="000000"/>
          <w:kern w:val="0"/>
        </w:rPr>
      </w:pPr>
      <w:r>
        <w:rPr>
          <w:rFonts w:ascii="Times" w:hAnsi="Times" w:cs="Times" w:hint="eastAsia"/>
          <w:color w:val="000000"/>
          <w:kern w:val="0"/>
        </w:rPr>
        <w:t>（</w:t>
      </w:r>
      <w:r>
        <w:rPr>
          <w:rFonts w:ascii="Times" w:hAnsi="Times" w:cs="Times"/>
          <w:color w:val="000000"/>
          <w:kern w:val="0"/>
        </w:rPr>
        <w:t>3</w:t>
      </w:r>
      <w:r w:rsidRPr="006D217B">
        <w:rPr>
          <w:rFonts w:ascii="Times" w:hAnsi="Times" w:cs="Times" w:hint="eastAsia"/>
          <w:color w:val="000000"/>
          <w:kern w:val="0"/>
        </w:rPr>
        <w:t>）添加用户可执行程序</w:t>
      </w:r>
    </w:p>
    <w:p w14:paraId="296C295E" w14:textId="77777777" w:rsidR="006D217B" w:rsidRPr="006D217B" w:rsidRDefault="006D217B" w:rsidP="006D217B">
      <w:pPr>
        <w:widowControl/>
        <w:autoSpaceDE w:val="0"/>
        <w:autoSpaceDN w:val="0"/>
        <w:adjustRightInd w:val="0"/>
        <w:spacing w:after="240" w:line="320" w:lineRule="atLeast"/>
        <w:ind w:firstLine="200"/>
        <w:jc w:val="left"/>
        <w:rPr>
          <w:rFonts w:ascii="Times" w:hAnsi="Times" w:cs="Times"/>
          <w:color w:val="000000"/>
          <w:kern w:val="0"/>
        </w:rPr>
      </w:pPr>
      <w:r w:rsidRPr="006D217B">
        <w:rPr>
          <w:rFonts w:ascii="Times" w:hAnsi="Times" w:cs="Times" w:hint="eastAsia"/>
          <w:color w:val="000000"/>
          <w:kern w:val="0"/>
        </w:rPr>
        <w:t>在</w:t>
      </w:r>
      <w:r w:rsidRPr="006D217B">
        <w:rPr>
          <w:rFonts w:ascii="Times" w:hAnsi="Times" w:cs="Times" w:hint="eastAsia"/>
          <w:color w:val="000000"/>
          <w:kern w:val="0"/>
        </w:rPr>
        <w:t xml:space="preserve"> user\user-</w:t>
      </w:r>
      <w:proofErr w:type="spellStart"/>
      <w:r w:rsidRPr="006D217B">
        <w:rPr>
          <w:rFonts w:ascii="Times" w:hAnsi="Times" w:cs="Times" w:hint="eastAsia"/>
          <w:color w:val="000000"/>
          <w:kern w:val="0"/>
        </w:rPr>
        <w:t>ucore</w:t>
      </w:r>
      <w:proofErr w:type="spellEnd"/>
      <w:r w:rsidRPr="006D217B">
        <w:rPr>
          <w:rFonts w:ascii="Times" w:hAnsi="Times" w:cs="Times" w:hint="eastAsia"/>
          <w:color w:val="000000"/>
          <w:kern w:val="0"/>
        </w:rPr>
        <w:t xml:space="preserve"> </w:t>
      </w:r>
      <w:r w:rsidRPr="006D217B">
        <w:rPr>
          <w:rFonts w:ascii="Times" w:hAnsi="Times" w:cs="Times" w:hint="eastAsia"/>
          <w:color w:val="000000"/>
          <w:kern w:val="0"/>
        </w:rPr>
        <w:t>文件夹下新建文件</w:t>
      </w:r>
      <w:r w:rsidRPr="006D217B">
        <w:rPr>
          <w:rFonts w:ascii="Times" w:hAnsi="Times" w:cs="Times" w:hint="eastAsia"/>
          <w:color w:val="000000"/>
          <w:kern w:val="0"/>
        </w:rPr>
        <w:t xml:space="preserve"> </w:t>
      </w:r>
      <w:proofErr w:type="spellStart"/>
      <w:r w:rsidRPr="006D217B">
        <w:rPr>
          <w:rFonts w:ascii="Times" w:hAnsi="Times" w:cs="Times" w:hint="eastAsia"/>
          <w:color w:val="000000"/>
          <w:kern w:val="0"/>
        </w:rPr>
        <w:t>hello.c</w:t>
      </w:r>
      <w:proofErr w:type="spellEnd"/>
      <w:r w:rsidRPr="006D217B">
        <w:rPr>
          <w:rFonts w:ascii="Times" w:hAnsi="Times" w:cs="Times" w:hint="eastAsia"/>
          <w:color w:val="000000"/>
          <w:kern w:val="0"/>
        </w:rPr>
        <w:t>，代码如图</w:t>
      </w:r>
      <w:r w:rsidRPr="006D217B">
        <w:rPr>
          <w:rFonts w:ascii="Times" w:hAnsi="Times" w:cs="Times" w:hint="eastAsia"/>
          <w:color w:val="000000"/>
          <w:kern w:val="0"/>
        </w:rPr>
        <w:t xml:space="preserve"> 4.11 </w:t>
      </w:r>
      <w:r w:rsidRPr="006D217B">
        <w:rPr>
          <w:rFonts w:ascii="Times" w:hAnsi="Times" w:cs="Times" w:hint="eastAsia"/>
          <w:color w:val="000000"/>
          <w:kern w:val="0"/>
        </w:rPr>
        <w:t>所示；新建文件</w:t>
      </w:r>
      <w:proofErr w:type="spellStart"/>
      <w:r w:rsidRPr="006D217B">
        <w:rPr>
          <w:rFonts w:ascii="Times" w:hAnsi="Times" w:cs="Times" w:hint="eastAsia"/>
          <w:color w:val="000000"/>
          <w:kern w:val="0"/>
        </w:rPr>
        <w:t>free.c</w:t>
      </w:r>
      <w:proofErr w:type="spellEnd"/>
      <w:r w:rsidRPr="006D217B">
        <w:rPr>
          <w:rFonts w:ascii="Times" w:hAnsi="Times" w:cs="Times" w:hint="eastAsia"/>
          <w:color w:val="000000"/>
          <w:kern w:val="0"/>
        </w:rPr>
        <w:t>，代码如图</w:t>
      </w:r>
      <w:r w:rsidRPr="006D217B">
        <w:rPr>
          <w:rFonts w:ascii="Times" w:hAnsi="Times" w:cs="Times" w:hint="eastAsia"/>
          <w:color w:val="000000"/>
          <w:kern w:val="0"/>
        </w:rPr>
        <w:t xml:space="preserve"> 4.12 </w:t>
      </w:r>
      <w:r w:rsidRPr="006D217B">
        <w:rPr>
          <w:rFonts w:ascii="Times" w:hAnsi="Times" w:cs="Times" w:hint="eastAsia"/>
          <w:color w:val="000000"/>
          <w:kern w:val="0"/>
        </w:rPr>
        <w:t>所示。</w:t>
      </w:r>
    </w:p>
    <w:p w14:paraId="357BB392" w14:textId="77777777" w:rsidR="006D217B" w:rsidRPr="006D217B" w:rsidRDefault="006D217B" w:rsidP="006D217B">
      <w:pPr>
        <w:widowControl/>
        <w:autoSpaceDE w:val="0"/>
        <w:autoSpaceDN w:val="0"/>
        <w:adjustRightInd w:val="0"/>
        <w:spacing w:after="240" w:line="320" w:lineRule="atLeast"/>
        <w:ind w:firstLineChars="200" w:firstLine="420"/>
        <w:jc w:val="center"/>
        <w:rPr>
          <w:rFonts w:ascii="黑体" w:eastAsia="黑体" w:hAnsi="黑体"/>
          <w:noProof/>
          <w:sz w:val="21"/>
          <w:szCs w:val="21"/>
        </w:rPr>
      </w:pPr>
      <w:r w:rsidRPr="006D217B">
        <w:rPr>
          <w:rFonts w:ascii="黑体" w:eastAsia="黑体" w:hAnsi="黑体"/>
          <w:noProof/>
          <w:sz w:val="21"/>
          <w:szCs w:val="21"/>
        </w:rPr>
        <w:lastRenderedPageBreak/>
        <w:drawing>
          <wp:inline distT="0" distB="0" distL="0" distR="0" wp14:anchorId="7F52CA98" wp14:editId="26332839">
            <wp:extent cx="2314575" cy="1729740"/>
            <wp:effectExtent l="0" t="0" r="9525"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4575" cy="1729740"/>
                    </a:xfrm>
                    <a:prstGeom prst="rect">
                      <a:avLst/>
                    </a:prstGeom>
                  </pic:spPr>
                </pic:pic>
              </a:graphicData>
            </a:graphic>
          </wp:inline>
        </w:drawing>
      </w:r>
    </w:p>
    <w:p w14:paraId="65A4B942" w14:textId="77777777" w:rsidR="006D217B" w:rsidRPr="006D217B" w:rsidRDefault="006D217B" w:rsidP="006D217B">
      <w:pPr>
        <w:widowControl/>
        <w:autoSpaceDE w:val="0"/>
        <w:autoSpaceDN w:val="0"/>
        <w:adjustRightInd w:val="0"/>
        <w:spacing w:after="240" w:line="320" w:lineRule="atLeast"/>
        <w:ind w:firstLineChars="200" w:firstLine="420"/>
        <w:jc w:val="center"/>
        <w:rPr>
          <w:rFonts w:ascii="黑体" w:eastAsia="黑体" w:hAnsi="黑体"/>
          <w:noProof/>
          <w:sz w:val="21"/>
          <w:szCs w:val="21"/>
        </w:rPr>
      </w:pPr>
      <w:r w:rsidRPr="006D217B">
        <w:rPr>
          <w:rFonts w:ascii="黑体" w:eastAsia="黑体" w:hAnsi="黑体" w:hint="eastAsia"/>
          <w:noProof/>
          <w:sz w:val="21"/>
          <w:szCs w:val="21"/>
        </w:rPr>
        <w:t>图 4.11 hello.c 文件内容</w:t>
      </w:r>
    </w:p>
    <w:p w14:paraId="7B641547" w14:textId="77777777" w:rsidR="006D217B" w:rsidRPr="006D217B" w:rsidRDefault="006D217B" w:rsidP="006D217B">
      <w:pPr>
        <w:widowControl/>
        <w:autoSpaceDE w:val="0"/>
        <w:autoSpaceDN w:val="0"/>
        <w:adjustRightInd w:val="0"/>
        <w:spacing w:after="240" w:line="320" w:lineRule="atLeast"/>
        <w:ind w:firstLineChars="200" w:firstLine="480"/>
        <w:jc w:val="center"/>
        <w:rPr>
          <w:rFonts w:ascii="黑体" w:eastAsia="黑体" w:hAnsi="黑体"/>
          <w:noProof/>
          <w:sz w:val="21"/>
          <w:szCs w:val="21"/>
        </w:rPr>
      </w:pPr>
      <w:r w:rsidRPr="006D217B">
        <w:rPr>
          <w:rFonts w:ascii="Times" w:hAnsi="Times" w:cs="Times" w:hint="eastAsia"/>
          <w:color w:val="000000"/>
          <w:kern w:val="0"/>
        </w:rPr>
        <w:t xml:space="preserve"> </w:t>
      </w:r>
      <w:r w:rsidRPr="006D217B">
        <w:rPr>
          <w:rFonts w:ascii="黑体" w:eastAsia="黑体" w:hAnsi="黑体"/>
          <w:noProof/>
          <w:sz w:val="21"/>
          <w:szCs w:val="21"/>
        </w:rPr>
        <w:drawing>
          <wp:inline distT="0" distB="0" distL="0" distR="0" wp14:anchorId="139AE80E" wp14:editId="38C5104B">
            <wp:extent cx="2828925" cy="202692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8925" cy="2026920"/>
                    </a:xfrm>
                    <a:prstGeom prst="rect">
                      <a:avLst/>
                    </a:prstGeom>
                  </pic:spPr>
                </pic:pic>
              </a:graphicData>
            </a:graphic>
          </wp:inline>
        </w:drawing>
      </w:r>
    </w:p>
    <w:p w14:paraId="4991521C" w14:textId="77777777" w:rsidR="006D217B" w:rsidRPr="006D217B" w:rsidRDefault="006D217B" w:rsidP="006D217B">
      <w:pPr>
        <w:widowControl/>
        <w:autoSpaceDE w:val="0"/>
        <w:autoSpaceDN w:val="0"/>
        <w:adjustRightInd w:val="0"/>
        <w:spacing w:after="240" w:line="320" w:lineRule="atLeast"/>
        <w:ind w:firstLineChars="200" w:firstLine="420"/>
        <w:jc w:val="center"/>
        <w:rPr>
          <w:rFonts w:ascii="黑体" w:eastAsia="黑体" w:hAnsi="黑体"/>
          <w:noProof/>
          <w:sz w:val="21"/>
          <w:szCs w:val="21"/>
        </w:rPr>
      </w:pPr>
      <w:r w:rsidRPr="006D217B">
        <w:rPr>
          <w:rFonts w:ascii="黑体" w:eastAsia="黑体" w:hAnsi="黑体" w:hint="eastAsia"/>
          <w:noProof/>
          <w:sz w:val="21"/>
          <w:szCs w:val="21"/>
        </w:rPr>
        <w:t>图 4.12 free.c 文件内容</w:t>
      </w:r>
    </w:p>
    <w:p w14:paraId="6707C5D3" w14:textId="77777777" w:rsidR="006D217B" w:rsidRPr="006D217B" w:rsidRDefault="006D217B" w:rsidP="006D217B">
      <w:pPr>
        <w:widowControl/>
        <w:autoSpaceDE w:val="0"/>
        <w:autoSpaceDN w:val="0"/>
        <w:adjustRightInd w:val="0"/>
        <w:spacing w:after="240" w:line="320" w:lineRule="atLeast"/>
        <w:ind w:firstLineChars="200" w:firstLine="480"/>
        <w:jc w:val="left"/>
        <w:rPr>
          <w:rFonts w:ascii="Times" w:hAnsi="Times" w:cs="Times"/>
          <w:color w:val="000000"/>
          <w:kern w:val="0"/>
        </w:rPr>
      </w:pPr>
      <w:r w:rsidRPr="006D217B">
        <w:rPr>
          <w:rFonts w:ascii="Times" w:hAnsi="Times" w:cs="Times" w:hint="eastAsia"/>
          <w:color w:val="000000"/>
          <w:kern w:val="0"/>
        </w:rPr>
        <w:t>修改文件在</w:t>
      </w:r>
      <w:r w:rsidRPr="006D217B">
        <w:rPr>
          <w:rFonts w:ascii="Times" w:hAnsi="Times" w:cs="Times" w:hint="eastAsia"/>
          <w:color w:val="000000"/>
          <w:kern w:val="0"/>
        </w:rPr>
        <w:t xml:space="preserve"> user\user-</w:t>
      </w:r>
      <w:proofErr w:type="spellStart"/>
      <w:r w:rsidRPr="006D217B">
        <w:rPr>
          <w:rFonts w:ascii="Times" w:hAnsi="Times" w:cs="Times" w:hint="eastAsia"/>
          <w:color w:val="000000"/>
          <w:kern w:val="0"/>
        </w:rPr>
        <w:t>ucore</w:t>
      </w:r>
      <w:proofErr w:type="spellEnd"/>
      <w:r w:rsidRPr="006D217B">
        <w:rPr>
          <w:rFonts w:ascii="Times" w:hAnsi="Times" w:cs="Times" w:hint="eastAsia"/>
          <w:color w:val="000000"/>
          <w:kern w:val="0"/>
        </w:rPr>
        <w:t>\</w:t>
      </w:r>
      <w:proofErr w:type="spellStart"/>
      <w:r w:rsidRPr="006D217B">
        <w:rPr>
          <w:rFonts w:ascii="Times" w:hAnsi="Times" w:cs="Times" w:hint="eastAsia"/>
          <w:color w:val="000000"/>
          <w:kern w:val="0"/>
        </w:rPr>
        <w:t>Makefile</w:t>
      </w:r>
      <w:proofErr w:type="spellEnd"/>
      <w:r w:rsidRPr="006D217B">
        <w:rPr>
          <w:rFonts w:ascii="Times" w:hAnsi="Times" w:cs="Times" w:hint="eastAsia"/>
          <w:color w:val="000000"/>
          <w:kern w:val="0"/>
        </w:rPr>
        <w:t>，在</w:t>
      </w:r>
      <w:r w:rsidRPr="006D217B">
        <w:rPr>
          <w:rFonts w:ascii="Times" w:hAnsi="Times" w:cs="Times" w:hint="eastAsia"/>
          <w:color w:val="000000"/>
          <w:kern w:val="0"/>
        </w:rPr>
        <w:t xml:space="preserve"> USER_APPLIST </w:t>
      </w:r>
      <w:r w:rsidRPr="006D217B">
        <w:rPr>
          <w:rFonts w:ascii="Times" w:hAnsi="Times" w:cs="Times" w:hint="eastAsia"/>
          <w:color w:val="000000"/>
          <w:kern w:val="0"/>
        </w:rPr>
        <w:t>中添加新的应用名称</w:t>
      </w:r>
      <w:r w:rsidRPr="006D217B">
        <w:rPr>
          <w:rFonts w:ascii="Times" w:hAnsi="Times" w:cs="Times" w:hint="eastAsia"/>
          <w:color w:val="000000"/>
          <w:kern w:val="0"/>
        </w:rPr>
        <w:t xml:space="preserve">hello </w:t>
      </w:r>
      <w:r w:rsidRPr="006D217B">
        <w:rPr>
          <w:rFonts w:ascii="Times" w:hAnsi="Times" w:cs="Times" w:hint="eastAsia"/>
          <w:color w:val="000000"/>
          <w:kern w:val="0"/>
        </w:rPr>
        <w:t>和</w:t>
      </w:r>
      <w:r w:rsidRPr="006D217B">
        <w:rPr>
          <w:rFonts w:ascii="Times" w:hAnsi="Times" w:cs="Times" w:hint="eastAsia"/>
          <w:color w:val="000000"/>
          <w:kern w:val="0"/>
        </w:rPr>
        <w:t xml:space="preserve"> free</w:t>
      </w:r>
      <w:r w:rsidRPr="006D217B">
        <w:rPr>
          <w:rFonts w:ascii="Times" w:hAnsi="Times" w:cs="Times" w:hint="eastAsia"/>
          <w:color w:val="000000"/>
          <w:kern w:val="0"/>
        </w:rPr>
        <w:t>，如图</w:t>
      </w:r>
      <w:r w:rsidRPr="006D217B">
        <w:rPr>
          <w:rFonts w:ascii="Times" w:hAnsi="Times" w:cs="Times" w:hint="eastAsia"/>
          <w:color w:val="000000"/>
          <w:kern w:val="0"/>
        </w:rPr>
        <w:t xml:space="preserve"> 4.13 </w:t>
      </w:r>
      <w:r w:rsidRPr="006D217B">
        <w:rPr>
          <w:rFonts w:ascii="Times" w:hAnsi="Times" w:cs="Times" w:hint="eastAsia"/>
          <w:color w:val="000000"/>
          <w:kern w:val="0"/>
        </w:rPr>
        <w:t>所示。</w:t>
      </w:r>
    </w:p>
    <w:p w14:paraId="303D1EB3" w14:textId="77777777" w:rsidR="006D217B" w:rsidRPr="006D217B" w:rsidRDefault="006D217B" w:rsidP="006D217B">
      <w:pPr>
        <w:widowControl/>
        <w:autoSpaceDE w:val="0"/>
        <w:autoSpaceDN w:val="0"/>
        <w:adjustRightInd w:val="0"/>
        <w:spacing w:after="240" w:line="320" w:lineRule="atLeast"/>
        <w:ind w:firstLineChars="200" w:firstLine="420"/>
        <w:jc w:val="center"/>
        <w:rPr>
          <w:rFonts w:ascii="黑体" w:eastAsia="黑体" w:hAnsi="黑体"/>
          <w:noProof/>
          <w:sz w:val="21"/>
          <w:szCs w:val="21"/>
        </w:rPr>
      </w:pPr>
      <w:r w:rsidRPr="006D217B">
        <w:rPr>
          <w:rFonts w:ascii="黑体" w:eastAsia="黑体" w:hAnsi="黑体"/>
          <w:noProof/>
          <w:sz w:val="21"/>
          <w:szCs w:val="21"/>
        </w:rPr>
        <w:drawing>
          <wp:inline distT="0" distB="0" distL="0" distR="0" wp14:anchorId="7B0ED15A" wp14:editId="02826E2C">
            <wp:extent cx="5615940" cy="105156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5940" cy="1051560"/>
                    </a:xfrm>
                    <a:prstGeom prst="rect">
                      <a:avLst/>
                    </a:prstGeom>
                  </pic:spPr>
                </pic:pic>
              </a:graphicData>
            </a:graphic>
          </wp:inline>
        </w:drawing>
      </w:r>
    </w:p>
    <w:p w14:paraId="33CF73D9" w14:textId="77777777" w:rsidR="002F6DB4" w:rsidRPr="006D217B" w:rsidRDefault="006D217B" w:rsidP="006D217B">
      <w:pPr>
        <w:widowControl/>
        <w:autoSpaceDE w:val="0"/>
        <w:autoSpaceDN w:val="0"/>
        <w:adjustRightInd w:val="0"/>
        <w:spacing w:after="240" w:line="320" w:lineRule="atLeast"/>
        <w:ind w:firstLineChars="200" w:firstLine="420"/>
        <w:jc w:val="center"/>
        <w:rPr>
          <w:rFonts w:ascii="黑体" w:eastAsia="黑体" w:hAnsi="黑体"/>
          <w:noProof/>
          <w:sz w:val="21"/>
          <w:szCs w:val="21"/>
        </w:rPr>
      </w:pPr>
      <w:r w:rsidRPr="006D217B">
        <w:rPr>
          <w:rFonts w:ascii="黑体" w:eastAsia="黑体" w:hAnsi="黑体" w:hint="eastAsia"/>
          <w:noProof/>
          <w:sz w:val="21"/>
          <w:szCs w:val="21"/>
        </w:rPr>
        <w:t>图 4.13 添加应用名称</w:t>
      </w:r>
    </w:p>
    <w:p w14:paraId="389C15DD" w14:textId="77777777" w:rsidR="002F6DB4" w:rsidRDefault="000303B1">
      <w:pPr>
        <w:pStyle w:val="2"/>
        <w:tabs>
          <w:tab w:val="left" w:pos="567"/>
        </w:tabs>
        <w:spacing w:before="459" w:after="459"/>
        <w:ind w:left="567" w:rightChars="0" w:right="240" w:hanging="567"/>
      </w:pPr>
      <w:bookmarkStart w:id="40" w:name="_Toc28852064"/>
      <w:r>
        <w:rPr>
          <w:rFonts w:hint="eastAsia"/>
        </w:rPr>
        <w:t>故障与调试</w:t>
      </w:r>
      <w:bookmarkEnd w:id="40"/>
    </w:p>
    <w:p w14:paraId="56FF8471" w14:textId="77777777" w:rsidR="002F6DB4" w:rsidRDefault="006D217B" w:rsidP="006D217B">
      <w:pPr>
        <w:pStyle w:val="a3"/>
        <w:ind w:firstLine="480"/>
        <w:rPr>
          <w:rFonts w:ascii="宋体" w:eastAsia="宋体" w:hAnsi="宋体"/>
        </w:rPr>
      </w:pPr>
      <w:r w:rsidRPr="006D217B">
        <w:rPr>
          <w:rFonts w:ascii="宋体" w:eastAsia="宋体" w:hAnsi="宋体" w:hint="eastAsia"/>
        </w:rPr>
        <w:t>在构建 Hos 镜像的时候遇到如图 4.14 的错误，根据错误提示，是表明缺少相</w:t>
      </w:r>
      <w:r w:rsidRPr="006D217B">
        <w:rPr>
          <w:rFonts w:ascii="宋体" w:eastAsia="宋体" w:hAnsi="宋体" w:hint="eastAsia"/>
        </w:rPr>
        <w:lastRenderedPageBreak/>
        <w:t xml:space="preserve">应的 </w:t>
      </w:r>
      <w:proofErr w:type="spellStart"/>
      <w:r w:rsidRPr="006D217B">
        <w:rPr>
          <w:rFonts w:ascii="宋体" w:eastAsia="宋体" w:hAnsi="宋体" w:hint="eastAsia"/>
        </w:rPr>
        <w:t>mips</w:t>
      </w:r>
      <w:proofErr w:type="spellEnd"/>
      <w:r w:rsidRPr="006D217B">
        <w:rPr>
          <w:rFonts w:ascii="宋体" w:eastAsia="宋体" w:hAnsi="宋体" w:hint="eastAsia"/>
        </w:rPr>
        <w:t>-</w:t>
      </w:r>
      <w:proofErr w:type="spellStart"/>
      <w:r w:rsidRPr="006D217B">
        <w:rPr>
          <w:rFonts w:ascii="宋体" w:eastAsia="宋体" w:hAnsi="宋体" w:hint="eastAsia"/>
        </w:rPr>
        <w:t>sde</w:t>
      </w:r>
      <w:proofErr w:type="spellEnd"/>
      <w:r w:rsidRPr="006D217B">
        <w:rPr>
          <w:rFonts w:ascii="宋体" w:eastAsia="宋体" w:hAnsi="宋体" w:hint="eastAsia"/>
        </w:rPr>
        <w:t>-elf-</w:t>
      </w:r>
      <w:proofErr w:type="spellStart"/>
      <w:r w:rsidRPr="006D217B">
        <w:rPr>
          <w:rFonts w:ascii="宋体" w:eastAsia="宋体" w:hAnsi="宋体" w:hint="eastAsia"/>
        </w:rPr>
        <w:t>gcc</w:t>
      </w:r>
      <w:proofErr w:type="spellEnd"/>
      <w:r w:rsidRPr="006D217B">
        <w:rPr>
          <w:rFonts w:ascii="宋体" w:eastAsia="宋体" w:hAnsi="宋体" w:hint="eastAsia"/>
        </w:rPr>
        <w:t xml:space="preserve"> 命令，则经过询问老师，得到相应的环境包，设置好系统变量</w:t>
      </w:r>
      <w:proofErr w:type="gramStart"/>
      <w:r w:rsidRPr="006D217B">
        <w:rPr>
          <w:rFonts w:ascii="宋体" w:eastAsia="宋体" w:hAnsi="宋体" w:hint="eastAsia"/>
        </w:rPr>
        <w:t>后错误</w:t>
      </w:r>
      <w:proofErr w:type="gramEnd"/>
      <w:r w:rsidRPr="006D217B">
        <w:rPr>
          <w:rFonts w:ascii="宋体" w:eastAsia="宋体" w:hAnsi="宋体" w:hint="eastAsia"/>
        </w:rPr>
        <w:t>消除。</w:t>
      </w:r>
    </w:p>
    <w:p w14:paraId="2388D5FE" w14:textId="77777777" w:rsidR="006D217B" w:rsidRPr="006D217B" w:rsidRDefault="006D217B" w:rsidP="006D217B">
      <w:pPr>
        <w:pStyle w:val="a3"/>
        <w:jc w:val="center"/>
        <w:rPr>
          <w:rFonts w:ascii="黑体" w:eastAsia="黑体" w:hAnsi="黑体"/>
          <w:sz w:val="21"/>
          <w:szCs w:val="21"/>
        </w:rPr>
      </w:pPr>
      <w:r w:rsidRPr="006D217B">
        <w:rPr>
          <w:rFonts w:ascii="黑体" w:eastAsia="黑体" w:hAnsi="黑体"/>
          <w:noProof/>
          <w:sz w:val="21"/>
          <w:szCs w:val="21"/>
        </w:rPr>
        <w:drawing>
          <wp:inline distT="0" distB="0" distL="0" distR="0" wp14:anchorId="60C946DA" wp14:editId="24B0143B">
            <wp:extent cx="5615940" cy="153162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5940" cy="1531620"/>
                    </a:xfrm>
                    <a:prstGeom prst="rect">
                      <a:avLst/>
                    </a:prstGeom>
                  </pic:spPr>
                </pic:pic>
              </a:graphicData>
            </a:graphic>
          </wp:inline>
        </w:drawing>
      </w:r>
    </w:p>
    <w:p w14:paraId="53863D2D" w14:textId="77777777" w:rsidR="002F6DB4" w:rsidRPr="006D217B" w:rsidRDefault="006D217B" w:rsidP="006D217B">
      <w:pPr>
        <w:pStyle w:val="a3"/>
        <w:jc w:val="center"/>
        <w:rPr>
          <w:rFonts w:ascii="黑体" w:eastAsia="黑体" w:hAnsi="黑体"/>
          <w:sz w:val="21"/>
          <w:szCs w:val="21"/>
        </w:rPr>
      </w:pPr>
      <w:r w:rsidRPr="006D217B">
        <w:rPr>
          <w:rFonts w:ascii="黑体" w:eastAsia="黑体" w:hAnsi="黑体" w:hint="eastAsia"/>
          <w:sz w:val="21"/>
          <w:szCs w:val="21"/>
        </w:rPr>
        <w:t>图 4.14 make 出错</w:t>
      </w:r>
    </w:p>
    <w:p w14:paraId="5FE5C143" w14:textId="77777777" w:rsidR="002F6DB4" w:rsidRDefault="000303B1">
      <w:pPr>
        <w:pStyle w:val="10"/>
        <w:textAlignment w:val="auto"/>
      </w:pPr>
      <w:bookmarkStart w:id="41" w:name="_Toc28852065"/>
      <w:r>
        <w:rPr>
          <w:rFonts w:hint="eastAsia"/>
        </w:rPr>
        <w:lastRenderedPageBreak/>
        <w:t>应用设计与实现</w:t>
      </w:r>
      <w:bookmarkEnd w:id="41"/>
    </w:p>
    <w:p w14:paraId="0C33FFFC" w14:textId="77777777" w:rsidR="002F6DB4" w:rsidRDefault="000303B1">
      <w:pPr>
        <w:pStyle w:val="2"/>
        <w:tabs>
          <w:tab w:val="left" w:pos="567"/>
        </w:tabs>
        <w:spacing w:before="459" w:after="459"/>
        <w:ind w:left="567" w:rightChars="0" w:right="240" w:hanging="567"/>
      </w:pPr>
      <w:bookmarkStart w:id="42" w:name="_Toc28852066"/>
      <w:r>
        <w:rPr>
          <w:rFonts w:hint="eastAsia"/>
        </w:rPr>
        <w:t>设计目的</w:t>
      </w:r>
      <w:bookmarkEnd w:id="42"/>
    </w:p>
    <w:p w14:paraId="41F01574" w14:textId="77777777" w:rsidR="006D217B" w:rsidRPr="006D217B" w:rsidRDefault="006D217B" w:rsidP="006D217B">
      <w:pPr>
        <w:widowControl/>
        <w:autoSpaceDE w:val="0"/>
        <w:autoSpaceDN w:val="0"/>
        <w:adjustRightInd w:val="0"/>
        <w:spacing w:line="276" w:lineRule="auto"/>
        <w:ind w:firstLineChars="200" w:firstLine="480"/>
        <w:jc w:val="left"/>
        <w:rPr>
          <w:rFonts w:ascii="宋体" w:cs="宋体"/>
          <w:color w:val="000000"/>
          <w:kern w:val="0"/>
        </w:rPr>
      </w:pPr>
      <w:r w:rsidRPr="006D217B">
        <w:rPr>
          <w:rFonts w:ascii="宋体" w:cs="宋体" w:hint="eastAsia"/>
          <w:color w:val="000000"/>
          <w:kern w:val="0"/>
        </w:rPr>
        <w:t>设计并实现以 UART 串口协议为基础</w:t>
      </w:r>
      <w:proofErr w:type="gramStart"/>
      <w:r w:rsidRPr="006D217B">
        <w:rPr>
          <w:rFonts w:ascii="宋体" w:cs="宋体" w:hint="eastAsia"/>
          <w:color w:val="000000"/>
          <w:kern w:val="0"/>
        </w:rPr>
        <w:t>的蓝牙芯片</w:t>
      </w:r>
      <w:proofErr w:type="gramEnd"/>
      <w:r w:rsidRPr="006D217B">
        <w:rPr>
          <w:rFonts w:ascii="宋体" w:cs="宋体" w:hint="eastAsia"/>
          <w:color w:val="000000"/>
          <w:kern w:val="0"/>
        </w:rPr>
        <w:t xml:space="preserve">总线外设 AXI 总线接口模块。 设计并实现以 PMOD 接口协议为基础的 L293D 驱动板总线外设 AXI 总线接口模块。将这 2 </w:t>
      </w:r>
      <w:proofErr w:type="gramStart"/>
      <w:r w:rsidRPr="006D217B">
        <w:rPr>
          <w:rFonts w:ascii="宋体" w:cs="宋体" w:hint="eastAsia"/>
          <w:color w:val="000000"/>
          <w:kern w:val="0"/>
        </w:rPr>
        <w:t>个</w:t>
      </w:r>
      <w:proofErr w:type="gramEnd"/>
      <w:r w:rsidRPr="006D217B">
        <w:rPr>
          <w:rFonts w:ascii="宋体" w:cs="宋体" w:hint="eastAsia"/>
          <w:color w:val="000000"/>
          <w:kern w:val="0"/>
        </w:rPr>
        <w:t xml:space="preserve">外设接口添加到 </w:t>
      </w:r>
      <w:proofErr w:type="spellStart"/>
      <w:r w:rsidRPr="006D217B">
        <w:rPr>
          <w:rFonts w:ascii="宋体" w:cs="宋体" w:hint="eastAsia"/>
          <w:color w:val="000000"/>
          <w:kern w:val="0"/>
        </w:rPr>
        <w:t>MIPSfpga</w:t>
      </w:r>
      <w:proofErr w:type="spellEnd"/>
      <w:r w:rsidRPr="006D217B">
        <w:rPr>
          <w:rFonts w:ascii="宋体" w:cs="宋体" w:hint="eastAsia"/>
          <w:color w:val="000000"/>
          <w:kern w:val="0"/>
        </w:rPr>
        <w:t xml:space="preserve"> 上，进行综合布线，并烧写到 N4ddr 开发板上。利用 MIPS </w:t>
      </w:r>
      <w:proofErr w:type="spellStart"/>
      <w:r w:rsidRPr="006D217B">
        <w:rPr>
          <w:rFonts w:ascii="宋体" w:cs="宋体" w:hint="eastAsia"/>
          <w:color w:val="000000"/>
          <w:kern w:val="0"/>
        </w:rPr>
        <w:t>sde</w:t>
      </w:r>
      <w:proofErr w:type="spellEnd"/>
      <w:r w:rsidRPr="006D217B">
        <w:rPr>
          <w:rFonts w:ascii="宋体" w:cs="宋体" w:hint="eastAsia"/>
          <w:color w:val="000000"/>
          <w:kern w:val="0"/>
        </w:rPr>
        <w:t xml:space="preserve"> 交叉编译器编写一个程序下载到 </w:t>
      </w:r>
      <w:proofErr w:type="spellStart"/>
      <w:r w:rsidRPr="006D217B">
        <w:rPr>
          <w:rFonts w:ascii="宋体" w:cs="宋体" w:hint="eastAsia"/>
          <w:color w:val="000000"/>
          <w:kern w:val="0"/>
        </w:rPr>
        <w:t>MIPSfpga</w:t>
      </w:r>
      <w:proofErr w:type="spellEnd"/>
      <w:r w:rsidRPr="006D217B">
        <w:rPr>
          <w:rFonts w:ascii="宋体" w:cs="宋体" w:hint="eastAsia"/>
          <w:color w:val="000000"/>
          <w:kern w:val="0"/>
        </w:rPr>
        <w:t xml:space="preserve"> 中验证</w:t>
      </w:r>
      <w:r>
        <w:rPr>
          <w:rFonts w:ascii="宋体" w:cs="宋体" w:hint="eastAsia"/>
          <w:color w:val="000000"/>
          <w:kern w:val="0"/>
        </w:rPr>
        <w:t>，</w:t>
      </w:r>
      <w:r w:rsidRPr="006D217B">
        <w:rPr>
          <w:rFonts w:ascii="宋体" w:cs="宋体" w:hint="eastAsia"/>
          <w:color w:val="000000"/>
          <w:kern w:val="0"/>
        </w:rPr>
        <w:t>并测试以上两个模块的正确性。</w:t>
      </w:r>
    </w:p>
    <w:p w14:paraId="3273D1BE" w14:textId="11033706" w:rsidR="002F6DB4" w:rsidRPr="006D217B" w:rsidRDefault="006D217B" w:rsidP="006D217B">
      <w:pPr>
        <w:widowControl/>
        <w:autoSpaceDE w:val="0"/>
        <w:autoSpaceDN w:val="0"/>
        <w:adjustRightInd w:val="0"/>
        <w:spacing w:line="276" w:lineRule="auto"/>
        <w:ind w:firstLineChars="200" w:firstLine="480"/>
        <w:jc w:val="left"/>
        <w:rPr>
          <w:rFonts w:ascii="宋体" w:cs="宋体"/>
          <w:color w:val="000000"/>
          <w:kern w:val="0"/>
        </w:rPr>
      </w:pPr>
      <w:r w:rsidRPr="006D217B">
        <w:rPr>
          <w:rFonts w:ascii="宋体" w:cs="宋体" w:hint="eastAsia"/>
          <w:color w:val="000000"/>
          <w:kern w:val="0"/>
        </w:rPr>
        <w:t>了解关于</w:t>
      </w:r>
      <w:proofErr w:type="gramStart"/>
      <w:r w:rsidRPr="006D217B">
        <w:rPr>
          <w:rFonts w:ascii="宋体" w:cs="宋体" w:hint="eastAsia"/>
          <w:color w:val="000000"/>
          <w:kern w:val="0"/>
        </w:rPr>
        <w:t>无线蓝牙外设</w:t>
      </w:r>
      <w:proofErr w:type="gramEnd"/>
      <w:r w:rsidRPr="006D217B">
        <w:rPr>
          <w:rFonts w:ascii="宋体" w:cs="宋体" w:hint="eastAsia"/>
          <w:color w:val="000000"/>
          <w:kern w:val="0"/>
        </w:rPr>
        <w:t>的基本工作原理和 L293D 驱动</w:t>
      </w:r>
      <w:proofErr w:type="gramStart"/>
      <w:r w:rsidRPr="006D217B">
        <w:rPr>
          <w:rFonts w:ascii="宋体" w:cs="宋体" w:hint="eastAsia"/>
          <w:color w:val="000000"/>
          <w:kern w:val="0"/>
        </w:rPr>
        <w:t>板基本</w:t>
      </w:r>
      <w:proofErr w:type="gramEnd"/>
      <w:r w:rsidRPr="006D217B">
        <w:rPr>
          <w:rFonts w:ascii="宋体" w:cs="宋体" w:hint="eastAsia"/>
          <w:color w:val="000000"/>
          <w:kern w:val="0"/>
        </w:rPr>
        <w:t>工作原理，以便更好的实现其外设接口的设计。</w:t>
      </w:r>
    </w:p>
    <w:p w14:paraId="20422E42" w14:textId="77777777" w:rsidR="002F6DB4" w:rsidRDefault="000303B1">
      <w:pPr>
        <w:pStyle w:val="2"/>
        <w:tabs>
          <w:tab w:val="left" w:pos="567"/>
        </w:tabs>
        <w:spacing w:before="459" w:after="459"/>
        <w:ind w:left="567" w:rightChars="0" w:right="240" w:hanging="567"/>
      </w:pPr>
      <w:bookmarkStart w:id="43" w:name="_Toc28852067"/>
      <w:r>
        <w:rPr>
          <w:rFonts w:hint="eastAsia"/>
        </w:rPr>
        <w:t>实验步骤</w:t>
      </w:r>
      <w:bookmarkEnd w:id="43"/>
    </w:p>
    <w:p w14:paraId="25F5515A" w14:textId="43F729AC" w:rsidR="002F6DB4" w:rsidRDefault="00586832">
      <w:pPr>
        <w:pStyle w:val="30"/>
        <w:tabs>
          <w:tab w:val="left" w:pos="3065"/>
        </w:tabs>
        <w:spacing w:before="229" w:after="229"/>
        <w:ind w:left="720"/>
      </w:pPr>
      <w:proofErr w:type="gramStart"/>
      <w:r>
        <w:rPr>
          <w:rFonts w:hint="eastAsia"/>
        </w:rPr>
        <w:t>蓝牙模块</w:t>
      </w:r>
      <w:proofErr w:type="gramEnd"/>
    </w:p>
    <w:p w14:paraId="0F6CBB85" w14:textId="311B3D07" w:rsidR="006D217B" w:rsidRDefault="00A71B91" w:rsidP="00E75B28">
      <w:pPr>
        <w:ind w:firstLineChars="200" w:firstLine="480"/>
      </w:pPr>
      <w:r>
        <w:rPr>
          <w:rFonts w:hint="eastAsia"/>
        </w:rPr>
        <w:t>该模块是基于串口方式工作，</w:t>
      </w:r>
      <w:r w:rsidR="00D04E53">
        <w:rPr>
          <w:rFonts w:hint="eastAsia"/>
        </w:rPr>
        <w:t>可以直接使用</w:t>
      </w:r>
      <w:proofErr w:type="spellStart"/>
      <w:r w:rsidR="00D04E53">
        <w:rPr>
          <w:rFonts w:hint="eastAsia"/>
        </w:rPr>
        <w:t>v</w:t>
      </w:r>
      <w:r w:rsidR="00D04E53">
        <w:t>ivado</w:t>
      </w:r>
      <w:proofErr w:type="spellEnd"/>
      <w:r w:rsidR="00D04E53">
        <w:rPr>
          <w:rFonts w:hint="eastAsia"/>
        </w:rPr>
        <w:t>提供的</w:t>
      </w:r>
      <w:r w:rsidR="00D04E53">
        <w:rPr>
          <w:rFonts w:hint="eastAsia"/>
        </w:rPr>
        <w:t>UART</w:t>
      </w:r>
      <w:r w:rsidR="00D04E53">
        <w:rPr>
          <w:rFonts w:hint="eastAsia"/>
        </w:rPr>
        <w:t>串口</w:t>
      </w:r>
      <w:r w:rsidR="00D04E53">
        <w:rPr>
          <w:rFonts w:hint="eastAsia"/>
        </w:rPr>
        <w:t>IP</w:t>
      </w:r>
      <w:r w:rsidR="00D04E53">
        <w:rPr>
          <w:rFonts w:hint="eastAsia"/>
        </w:rPr>
        <w:t>核</w:t>
      </w:r>
      <w:r w:rsidR="0081764A">
        <w:rPr>
          <w:rFonts w:hint="eastAsia"/>
        </w:rPr>
        <w:t>为基础</w:t>
      </w:r>
      <w:r w:rsidR="00CA5AD7">
        <w:rPr>
          <w:rFonts w:hint="eastAsia"/>
        </w:rPr>
        <w:t>。</w:t>
      </w:r>
      <w:r w:rsidR="00EF4F74">
        <w:rPr>
          <w:rFonts w:hint="eastAsia"/>
        </w:rPr>
        <w:t>在硬件平台中添加一个新的</w:t>
      </w:r>
      <w:r w:rsidR="00EF4F74">
        <w:rPr>
          <w:rFonts w:hint="eastAsia"/>
        </w:rPr>
        <w:t>UART</w:t>
      </w:r>
      <w:r w:rsidR="00EF4F74">
        <w:t xml:space="preserve"> </w:t>
      </w:r>
      <w:r w:rsidR="00EF4F74">
        <w:rPr>
          <w:rFonts w:hint="eastAsia"/>
        </w:rPr>
        <w:t>IP</w:t>
      </w:r>
      <w:r w:rsidR="00EF4F74">
        <w:rPr>
          <w:rFonts w:hint="eastAsia"/>
        </w:rPr>
        <w:t>核，</w:t>
      </w:r>
      <w:r w:rsidR="00BA13CA">
        <w:rPr>
          <w:rFonts w:hint="eastAsia"/>
        </w:rPr>
        <w:t>并</w:t>
      </w:r>
      <w:r w:rsidR="001656F2">
        <w:rPr>
          <w:rFonts w:hint="eastAsia"/>
        </w:rPr>
        <w:t>将线路连接好。如</w:t>
      </w:r>
      <w:r w:rsidR="002979D0">
        <w:fldChar w:fldCharType="begin"/>
      </w:r>
      <w:r w:rsidR="002979D0">
        <w:instrText xml:space="preserve"> </w:instrText>
      </w:r>
      <w:r w:rsidR="002979D0">
        <w:rPr>
          <w:rFonts w:hint="eastAsia"/>
        </w:rPr>
        <w:instrText>REF _Ref28787838 \h</w:instrText>
      </w:r>
      <w:r w:rsidR="002979D0">
        <w:instrText xml:space="preserve"> </w:instrText>
      </w:r>
      <w:r w:rsidR="002979D0">
        <w:fldChar w:fldCharType="separate"/>
      </w:r>
      <w:r w:rsidR="00331CB1">
        <w:rPr>
          <w:rFonts w:hint="eastAsia"/>
        </w:rPr>
        <w:t>图</w:t>
      </w:r>
      <w:r w:rsidR="00331CB1">
        <w:rPr>
          <w:rFonts w:hint="eastAsia"/>
        </w:rPr>
        <w:t xml:space="preserve"> </w:t>
      </w:r>
      <w:r w:rsidR="00331CB1">
        <w:rPr>
          <w:noProof/>
        </w:rPr>
        <w:t>5</w:t>
      </w:r>
      <w:r w:rsidR="00331CB1">
        <w:noBreakHyphen/>
      </w:r>
      <w:r w:rsidR="00331CB1">
        <w:rPr>
          <w:noProof/>
        </w:rPr>
        <w:t>1</w:t>
      </w:r>
      <w:r w:rsidR="00331CB1">
        <w:t xml:space="preserve"> </w:t>
      </w:r>
      <w:proofErr w:type="gramStart"/>
      <w:r w:rsidR="00331CB1">
        <w:rPr>
          <w:rFonts w:hint="eastAsia"/>
        </w:rPr>
        <w:t>蓝牙</w:t>
      </w:r>
      <w:proofErr w:type="gramEnd"/>
      <w:r w:rsidR="00331CB1">
        <w:rPr>
          <w:rFonts w:hint="eastAsia"/>
        </w:rPr>
        <w:t>UART</w:t>
      </w:r>
      <w:r w:rsidR="00331CB1">
        <w:rPr>
          <w:rFonts w:hint="eastAsia"/>
        </w:rPr>
        <w:t>模块</w:t>
      </w:r>
      <w:r w:rsidR="002979D0">
        <w:fldChar w:fldCharType="end"/>
      </w:r>
      <w:r w:rsidR="002979D0">
        <w:rPr>
          <w:rFonts w:hint="eastAsia"/>
        </w:rPr>
        <w:t>所示。</w:t>
      </w:r>
      <w:r w:rsidR="008B70D1">
        <w:rPr>
          <w:rFonts w:hint="eastAsia"/>
        </w:rPr>
        <w:t>需要注意</w:t>
      </w:r>
      <w:r w:rsidR="008B70D1">
        <w:rPr>
          <w:rFonts w:hint="eastAsia"/>
        </w:rPr>
        <w:t>UART</w:t>
      </w:r>
      <w:r w:rsidR="008B70D1">
        <w:rPr>
          <w:rFonts w:hint="eastAsia"/>
        </w:rPr>
        <w:t>的设备中断输出要连接到硬件中断源整合模块后再接入硬件中断控制器，</w:t>
      </w:r>
      <w:r w:rsidR="000C70D3">
        <w:rPr>
          <w:rFonts w:hint="eastAsia"/>
        </w:rPr>
        <w:t>并且只有</w:t>
      </w:r>
      <w:r w:rsidR="000C70D3">
        <w:rPr>
          <w:rFonts w:hint="eastAsia"/>
        </w:rPr>
        <w:t>l</w:t>
      </w:r>
      <w:r w:rsidR="000C70D3">
        <w:t>n0-ln5</w:t>
      </w:r>
      <w:r w:rsidR="000C70D3">
        <w:rPr>
          <w:rFonts w:hint="eastAsia"/>
        </w:rPr>
        <w:t>有效</w:t>
      </w:r>
      <w:r w:rsidR="000347C7">
        <w:rPr>
          <w:rFonts w:hint="eastAsia"/>
        </w:rPr>
        <w:t>。</w:t>
      </w:r>
    </w:p>
    <w:p w14:paraId="16CCAB31" w14:textId="61B54F21" w:rsidR="006342F3" w:rsidRDefault="003B2440" w:rsidP="00861417">
      <w:pPr>
        <w:ind w:firstLineChars="200" w:firstLine="480"/>
      </w:pPr>
      <w:r>
        <w:rPr>
          <w:rFonts w:hint="eastAsia"/>
        </w:rPr>
        <w:t>在完成添加硬件模块后</w:t>
      </w:r>
      <w:r w:rsidR="00CF24F9">
        <w:rPr>
          <w:rFonts w:hint="eastAsia"/>
        </w:rPr>
        <w:t>，需要</w:t>
      </w:r>
      <w:r w:rsidR="009E4096">
        <w:rPr>
          <w:rFonts w:hint="eastAsia"/>
        </w:rPr>
        <w:t>在操作系统中添加</w:t>
      </w:r>
      <w:r w:rsidR="00241144">
        <w:rPr>
          <w:rFonts w:hint="eastAsia"/>
        </w:rPr>
        <w:t>串口中断程序</w:t>
      </w:r>
      <w:r w:rsidR="004B3F67">
        <w:rPr>
          <w:rFonts w:hint="eastAsia"/>
        </w:rPr>
        <w:t>，在内核头文件</w:t>
      </w:r>
      <w:r w:rsidR="004B3F67">
        <w:rPr>
          <w:rFonts w:hint="eastAsia"/>
        </w:rPr>
        <w:t xml:space="preserve"> </w:t>
      </w:r>
      <w:proofErr w:type="spellStart"/>
      <w:r w:rsidR="004B3F67">
        <w:rPr>
          <w:rFonts w:hint="eastAsia"/>
        </w:rPr>
        <w:t>arch.h</w:t>
      </w:r>
      <w:proofErr w:type="spellEnd"/>
      <w:r w:rsidR="004B3F67">
        <w:rPr>
          <w:rFonts w:hint="eastAsia"/>
        </w:rPr>
        <w:t xml:space="preserve"> </w:t>
      </w:r>
      <w:r w:rsidR="004B3F67">
        <w:rPr>
          <w:rFonts w:hint="eastAsia"/>
        </w:rPr>
        <w:t>中</w:t>
      </w:r>
      <w:proofErr w:type="gramStart"/>
      <w:r w:rsidR="004B3F67">
        <w:rPr>
          <w:rFonts w:hint="eastAsia"/>
        </w:rPr>
        <w:t>注册蓝牙串口</w:t>
      </w:r>
      <w:proofErr w:type="gramEnd"/>
      <w:r w:rsidR="004B3F67">
        <w:rPr>
          <w:rFonts w:hint="eastAsia"/>
        </w:rPr>
        <w:t>硬件模块的分配的地址，</w:t>
      </w:r>
      <w:r w:rsidR="007407FA">
        <w:rPr>
          <w:rFonts w:hint="eastAsia"/>
        </w:rPr>
        <w:t>完善中断处理例程入口函数的中断分发部分的逻辑，将串口中断处理例程注册进去，完成后在</w:t>
      </w:r>
      <w:r w:rsidR="007407FA">
        <w:rPr>
          <w:rFonts w:hint="eastAsia"/>
        </w:rPr>
        <w:t xml:space="preserve"> trap </w:t>
      </w:r>
      <w:r w:rsidR="007407FA">
        <w:rPr>
          <w:rFonts w:hint="eastAsia"/>
        </w:rPr>
        <w:t>中完善</w:t>
      </w:r>
      <w:proofErr w:type="gramStart"/>
      <w:r w:rsidR="007407FA">
        <w:rPr>
          <w:rFonts w:hint="eastAsia"/>
        </w:rPr>
        <w:t>内核态对中断</w:t>
      </w:r>
      <w:proofErr w:type="gramEnd"/>
      <w:r w:rsidR="007407FA">
        <w:rPr>
          <w:rFonts w:hint="eastAsia"/>
        </w:rPr>
        <w:t>的处理。</w:t>
      </w:r>
      <w:r w:rsidR="00861417">
        <w:rPr>
          <w:rFonts w:hint="eastAsia"/>
        </w:rPr>
        <w:t>另外一个需要做的工作就是串口的初始化，初始化的工作最主要的是打开系统对串口中断的响应，通过指明中断号来调用</w:t>
      </w:r>
      <w:r w:rsidR="00861417">
        <w:rPr>
          <w:rFonts w:hint="eastAsia"/>
        </w:rPr>
        <w:t xml:space="preserve"> </w:t>
      </w:r>
      <w:proofErr w:type="spellStart"/>
      <w:r w:rsidR="00861417">
        <w:rPr>
          <w:rFonts w:hint="eastAsia"/>
        </w:rPr>
        <w:t>pic_enable</w:t>
      </w:r>
      <w:proofErr w:type="spellEnd"/>
      <w:r w:rsidR="00861417">
        <w:rPr>
          <w:rFonts w:hint="eastAsia"/>
        </w:rPr>
        <w:t xml:space="preserve"> </w:t>
      </w:r>
      <w:r w:rsidR="00861417">
        <w:rPr>
          <w:rFonts w:hint="eastAsia"/>
        </w:rPr>
        <w:t>函数完成。</w:t>
      </w:r>
    </w:p>
    <w:p w14:paraId="743F8028" w14:textId="77777777" w:rsidR="00D5186E" w:rsidRDefault="001656F2" w:rsidP="00D5186E">
      <w:pPr>
        <w:keepNext/>
        <w:jc w:val="center"/>
      </w:pPr>
      <w:r w:rsidRPr="001656F2">
        <w:rPr>
          <w:noProof/>
        </w:rPr>
        <w:lastRenderedPageBreak/>
        <w:drawing>
          <wp:inline distT="0" distB="0" distL="0" distR="0" wp14:anchorId="400B0897" wp14:editId="13D7BFF3">
            <wp:extent cx="5055079" cy="3134561"/>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6834" cy="3141850"/>
                    </a:xfrm>
                    <a:prstGeom prst="rect">
                      <a:avLst/>
                    </a:prstGeom>
                  </pic:spPr>
                </pic:pic>
              </a:graphicData>
            </a:graphic>
          </wp:inline>
        </w:drawing>
      </w:r>
    </w:p>
    <w:p w14:paraId="61350C4C" w14:textId="62EE4C23" w:rsidR="001656F2" w:rsidRPr="006D217B" w:rsidRDefault="00D5186E" w:rsidP="00D5186E">
      <w:pPr>
        <w:pStyle w:val="ac"/>
        <w:spacing w:before="91" w:after="91"/>
      </w:pPr>
      <w:bookmarkStart w:id="44" w:name="_Ref28787838"/>
      <w:r>
        <w:rPr>
          <w:rFonts w:hint="eastAsia"/>
        </w:rPr>
        <w:t xml:space="preserve">图 </w:t>
      </w:r>
      <w:r w:rsidR="009F6A2A">
        <w:fldChar w:fldCharType="begin"/>
      </w:r>
      <w:r w:rsidR="009F6A2A">
        <w:instrText xml:space="preserve"> </w:instrText>
      </w:r>
      <w:r w:rsidR="009F6A2A">
        <w:rPr>
          <w:rFonts w:hint="eastAsia"/>
        </w:rPr>
        <w:instrText>STYLEREF 1 \s</w:instrText>
      </w:r>
      <w:r w:rsidR="009F6A2A">
        <w:instrText xml:space="preserve"> </w:instrText>
      </w:r>
      <w:r w:rsidR="009F6A2A">
        <w:fldChar w:fldCharType="separate"/>
      </w:r>
      <w:r w:rsidR="00331CB1">
        <w:rPr>
          <w:noProof/>
        </w:rPr>
        <w:t>5</w:t>
      </w:r>
      <w:r w:rsidR="009F6A2A">
        <w:fldChar w:fldCharType="end"/>
      </w:r>
      <w:r w:rsidR="009F6A2A">
        <w:noBreakHyphen/>
      </w:r>
      <w:r w:rsidR="009F6A2A">
        <w:fldChar w:fldCharType="begin"/>
      </w:r>
      <w:r w:rsidR="009F6A2A">
        <w:instrText xml:space="preserve"> </w:instrText>
      </w:r>
      <w:r w:rsidR="009F6A2A">
        <w:rPr>
          <w:rFonts w:hint="eastAsia"/>
        </w:rPr>
        <w:instrText>SEQ 图 \* ARABIC \s 1</w:instrText>
      </w:r>
      <w:r w:rsidR="009F6A2A">
        <w:instrText xml:space="preserve"> </w:instrText>
      </w:r>
      <w:r w:rsidR="009F6A2A">
        <w:fldChar w:fldCharType="separate"/>
      </w:r>
      <w:r w:rsidR="00331CB1">
        <w:rPr>
          <w:noProof/>
        </w:rPr>
        <w:t>1</w:t>
      </w:r>
      <w:r w:rsidR="009F6A2A">
        <w:fldChar w:fldCharType="end"/>
      </w:r>
      <w:r>
        <w:t xml:space="preserve"> </w:t>
      </w:r>
      <w:proofErr w:type="gramStart"/>
      <w:r>
        <w:rPr>
          <w:rFonts w:hint="eastAsia"/>
        </w:rPr>
        <w:t>蓝牙</w:t>
      </w:r>
      <w:proofErr w:type="gramEnd"/>
      <w:r>
        <w:rPr>
          <w:rFonts w:hint="eastAsia"/>
        </w:rPr>
        <w:t>UART模块</w:t>
      </w:r>
      <w:bookmarkEnd w:id="44"/>
    </w:p>
    <w:p w14:paraId="59629955" w14:textId="60802E70" w:rsidR="002F6DB4" w:rsidRDefault="00586832">
      <w:pPr>
        <w:pStyle w:val="30"/>
        <w:tabs>
          <w:tab w:val="left" w:pos="3065"/>
        </w:tabs>
        <w:spacing w:before="229" w:after="229"/>
        <w:ind w:left="720"/>
      </w:pPr>
      <w:r>
        <w:rPr>
          <w:rFonts w:hint="eastAsia"/>
        </w:rPr>
        <w:t>马达驱动模块</w:t>
      </w:r>
    </w:p>
    <w:p w14:paraId="36A13EAD" w14:textId="218706A5" w:rsidR="002F6DB4" w:rsidRDefault="005856FA" w:rsidP="00C635B1">
      <w:pPr>
        <w:ind w:firstLineChars="200" w:firstLine="480"/>
      </w:pPr>
      <w:r>
        <w:rPr>
          <w:rFonts w:hint="eastAsia"/>
        </w:rPr>
        <w:t>本次实验所用的小车使用的是</w:t>
      </w:r>
      <w:r>
        <w:rPr>
          <w:rFonts w:hint="eastAsia"/>
        </w:rPr>
        <w:t>L</w:t>
      </w:r>
      <w:r>
        <w:t>293</w:t>
      </w:r>
      <w:r>
        <w:rPr>
          <w:rFonts w:hint="eastAsia"/>
        </w:rPr>
        <w:t>D</w:t>
      </w:r>
      <w:r>
        <w:rPr>
          <w:rFonts w:hint="eastAsia"/>
        </w:rPr>
        <w:t>驱动板驱动</w:t>
      </w:r>
      <w:r w:rsidR="00C635B1">
        <w:rPr>
          <w:rFonts w:hint="eastAsia"/>
        </w:rPr>
        <w:t>。该驱动板的输入信号有很多，</w:t>
      </w:r>
      <w:r w:rsidR="00280174">
        <w:rPr>
          <w:rFonts w:hint="eastAsia"/>
        </w:rPr>
        <w:t>如</w:t>
      </w:r>
      <w:r w:rsidR="00280174">
        <w:fldChar w:fldCharType="begin"/>
      </w:r>
      <w:r w:rsidR="00280174">
        <w:instrText xml:space="preserve"> </w:instrText>
      </w:r>
      <w:r w:rsidR="00280174">
        <w:rPr>
          <w:rFonts w:hint="eastAsia"/>
        </w:rPr>
        <w:instrText>REF _Ref28790255 \h</w:instrText>
      </w:r>
      <w:r w:rsidR="00280174">
        <w:instrText xml:space="preserve"> </w:instrText>
      </w:r>
      <w:r w:rsidR="00280174">
        <w:fldChar w:fldCharType="separate"/>
      </w:r>
      <w:r w:rsidR="00331CB1">
        <w:rPr>
          <w:rFonts w:hint="eastAsia"/>
        </w:rPr>
        <w:t>图</w:t>
      </w:r>
      <w:r w:rsidR="00331CB1">
        <w:rPr>
          <w:rFonts w:hint="eastAsia"/>
        </w:rPr>
        <w:t xml:space="preserve"> </w:t>
      </w:r>
      <w:r w:rsidR="00331CB1">
        <w:rPr>
          <w:noProof/>
        </w:rPr>
        <w:t>5</w:t>
      </w:r>
      <w:r w:rsidR="00331CB1">
        <w:noBreakHyphen/>
      </w:r>
      <w:r w:rsidR="00331CB1">
        <w:rPr>
          <w:noProof/>
        </w:rPr>
        <w:t>2</w:t>
      </w:r>
      <w:r w:rsidR="00331CB1">
        <w:t xml:space="preserve"> </w:t>
      </w:r>
      <w:r w:rsidR="00331CB1" w:rsidRPr="00BF4BB1">
        <w:rPr>
          <w:rFonts w:hint="eastAsia"/>
        </w:rPr>
        <w:t xml:space="preserve">L293D </w:t>
      </w:r>
      <w:r w:rsidR="00331CB1" w:rsidRPr="00BF4BB1">
        <w:rPr>
          <w:rFonts w:hint="eastAsia"/>
        </w:rPr>
        <w:t>驱动板</w:t>
      </w:r>
      <w:r w:rsidR="00331CB1" w:rsidRPr="00BF4BB1">
        <w:rPr>
          <w:rFonts w:hint="eastAsia"/>
        </w:rPr>
        <w:t xml:space="preserve"> PCB </w:t>
      </w:r>
      <w:r w:rsidR="00331CB1" w:rsidRPr="00BF4BB1">
        <w:rPr>
          <w:rFonts w:hint="eastAsia"/>
        </w:rPr>
        <w:t>封装引脚功能图</w:t>
      </w:r>
      <w:r w:rsidR="00280174">
        <w:fldChar w:fldCharType="end"/>
      </w:r>
      <w:r w:rsidR="00280174">
        <w:rPr>
          <w:rFonts w:hint="eastAsia"/>
        </w:rPr>
        <w:t>所示，</w:t>
      </w:r>
      <w:r w:rsidR="00C635B1">
        <w:rPr>
          <w:rFonts w:hint="eastAsia"/>
        </w:rPr>
        <w:t>看起来很复杂，但是将板上芯片单独来看就比较清晰。首先，板子上有两块</w:t>
      </w:r>
      <w:r w:rsidR="00C635B1">
        <w:rPr>
          <w:rFonts w:hint="eastAsia"/>
        </w:rPr>
        <w:t xml:space="preserve"> L293D </w:t>
      </w:r>
      <w:r w:rsidR="00C635B1">
        <w:rPr>
          <w:rFonts w:hint="eastAsia"/>
        </w:rPr>
        <w:t>芯片，这种芯片常被用来控制电机的转向和转速，每块电机最多可同时控制两个电机，所以两块芯片正好对应着小车的四个驱动电机。</w:t>
      </w:r>
      <w:r w:rsidR="00C635B1">
        <w:rPr>
          <w:rFonts w:hint="eastAsia"/>
        </w:rPr>
        <w:t xml:space="preserve">L293D </w:t>
      </w:r>
      <w:r w:rsidR="00C635B1">
        <w:rPr>
          <w:rFonts w:hint="eastAsia"/>
        </w:rPr>
        <w:t>芯片主要的输入有控制信号和</w:t>
      </w:r>
      <w:r w:rsidR="00C635B1">
        <w:rPr>
          <w:rFonts w:hint="eastAsia"/>
        </w:rPr>
        <w:t xml:space="preserve"> PWM </w:t>
      </w:r>
      <w:r w:rsidR="00C635B1">
        <w:rPr>
          <w:rFonts w:hint="eastAsia"/>
        </w:rPr>
        <w:t>调速信号。其中每个电机的控制信号有两根，这两根信号的高低电平组合构成小车的正转、反转和停止。</w:t>
      </w:r>
    </w:p>
    <w:p w14:paraId="2D986482" w14:textId="7A3088D7" w:rsidR="00472DEB" w:rsidRDefault="00472DEB" w:rsidP="00472DEB">
      <w:pPr>
        <w:ind w:firstLineChars="200" w:firstLine="480"/>
      </w:pPr>
      <w:r>
        <w:rPr>
          <w:rFonts w:hint="eastAsia"/>
        </w:rPr>
        <w:t>而实际上，</w:t>
      </w:r>
      <w:r>
        <w:rPr>
          <w:rFonts w:hint="eastAsia"/>
        </w:rPr>
        <w:t xml:space="preserve">L293D </w:t>
      </w:r>
      <w:r>
        <w:rPr>
          <w:rFonts w:hint="eastAsia"/>
        </w:rPr>
        <w:t>的转向控制信号并不需要我们直接从开发板上接过去。在驱动板上，这些输入已经连接好了，连接在</w:t>
      </w:r>
      <w:r>
        <w:rPr>
          <w:rFonts w:hint="eastAsia"/>
        </w:rPr>
        <w:t xml:space="preserve"> 74HCT595N </w:t>
      </w:r>
      <w:r>
        <w:rPr>
          <w:rFonts w:hint="eastAsia"/>
        </w:rPr>
        <w:t>芯片的输出上。</w:t>
      </w:r>
      <w:r>
        <w:rPr>
          <w:rFonts w:hint="eastAsia"/>
        </w:rPr>
        <w:t xml:space="preserve">74HCT595N </w:t>
      </w:r>
      <w:r>
        <w:rPr>
          <w:rFonts w:hint="eastAsia"/>
        </w:rPr>
        <w:t>芯</w:t>
      </w:r>
      <w:r>
        <w:rPr>
          <w:rFonts w:hint="eastAsia"/>
        </w:rPr>
        <w:t xml:space="preserve"> </w:t>
      </w:r>
      <w:r>
        <w:rPr>
          <w:rFonts w:hint="eastAsia"/>
        </w:rPr>
        <w:t>片，如</w:t>
      </w:r>
      <w:r w:rsidR="00D135F6">
        <w:fldChar w:fldCharType="begin"/>
      </w:r>
      <w:r w:rsidR="00D135F6">
        <w:instrText xml:space="preserve"> </w:instrText>
      </w:r>
      <w:r w:rsidR="00D135F6">
        <w:rPr>
          <w:rFonts w:hint="eastAsia"/>
        </w:rPr>
        <w:instrText>REF _Ref28790363 \h</w:instrText>
      </w:r>
      <w:r w:rsidR="00D135F6">
        <w:instrText xml:space="preserve"> </w:instrText>
      </w:r>
      <w:r w:rsidR="00D135F6">
        <w:fldChar w:fldCharType="separate"/>
      </w:r>
      <w:r w:rsidR="00331CB1">
        <w:rPr>
          <w:rFonts w:hint="eastAsia"/>
        </w:rPr>
        <w:t>图</w:t>
      </w:r>
      <w:r w:rsidR="00331CB1">
        <w:rPr>
          <w:rFonts w:hint="eastAsia"/>
        </w:rPr>
        <w:t xml:space="preserve"> </w:t>
      </w:r>
      <w:r w:rsidR="00331CB1">
        <w:rPr>
          <w:noProof/>
        </w:rPr>
        <w:t>5</w:t>
      </w:r>
      <w:r w:rsidR="00331CB1">
        <w:noBreakHyphen/>
      </w:r>
      <w:r w:rsidR="00331CB1">
        <w:rPr>
          <w:noProof/>
        </w:rPr>
        <w:t>3</w:t>
      </w:r>
      <w:r w:rsidR="00331CB1">
        <w:t xml:space="preserve"> </w:t>
      </w:r>
      <w:r w:rsidR="00331CB1">
        <w:rPr>
          <w:rFonts w:hint="eastAsia"/>
        </w:rPr>
        <w:t>芯片原理图</w:t>
      </w:r>
      <w:r w:rsidR="00D135F6">
        <w:fldChar w:fldCharType="end"/>
      </w:r>
      <w:r>
        <w:rPr>
          <w:rFonts w:hint="eastAsia"/>
        </w:rPr>
        <w:t>所示，内部由一个移位寄存器、一个锁存器和一个三态输出构成。而我们</w:t>
      </w:r>
      <w:r w:rsidR="004460FB">
        <w:rPr>
          <w:rFonts w:hint="eastAsia"/>
        </w:rPr>
        <w:t>对</w:t>
      </w:r>
      <w:r>
        <w:rPr>
          <w:rFonts w:hint="eastAsia"/>
        </w:rPr>
        <w:t>小车方向控制的</w:t>
      </w:r>
      <w:r>
        <w:rPr>
          <w:rFonts w:hint="eastAsia"/>
        </w:rPr>
        <w:t xml:space="preserve"> 8 </w:t>
      </w:r>
      <w:r>
        <w:rPr>
          <w:rFonts w:hint="eastAsia"/>
        </w:rPr>
        <w:t>位信号，正是存放在这里。</w:t>
      </w:r>
    </w:p>
    <w:p w14:paraId="7B13FB1B" w14:textId="09462137" w:rsidR="003444DD" w:rsidRDefault="00590794" w:rsidP="003444DD">
      <w:pPr>
        <w:ind w:firstLineChars="200" w:firstLine="480"/>
      </w:pPr>
      <w:r>
        <w:rPr>
          <w:rFonts w:hint="eastAsia"/>
        </w:rPr>
        <w:t>所以我们要实现的接口主要相当于一个串行通信的东西，把传来的</w:t>
      </w:r>
      <w:r>
        <w:rPr>
          <w:rFonts w:hint="eastAsia"/>
        </w:rPr>
        <w:t>8</w:t>
      </w:r>
      <w:r>
        <w:rPr>
          <w:rFonts w:hint="eastAsia"/>
        </w:rPr>
        <w:t>位并行控制位按串行的方式写到</w:t>
      </w:r>
      <w:r>
        <w:rPr>
          <w:rFonts w:hint="eastAsia"/>
        </w:rPr>
        <w:t xml:space="preserve">74HCT595N </w:t>
      </w:r>
      <w:r>
        <w:rPr>
          <w:rFonts w:hint="eastAsia"/>
        </w:rPr>
        <w:t>芯片的移位寄存器中，然后</w:t>
      </w:r>
      <w:proofErr w:type="spellStart"/>
      <w:r>
        <w:rPr>
          <w:rFonts w:hint="eastAsia"/>
        </w:rPr>
        <w:t>Dir_latch</w:t>
      </w:r>
      <w:proofErr w:type="spellEnd"/>
      <w:r>
        <w:rPr>
          <w:rFonts w:hint="eastAsia"/>
        </w:rPr>
        <w:t>给</w:t>
      </w:r>
      <w:proofErr w:type="gramStart"/>
      <w:r>
        <w:rPr>
          <w:rFonts w:hint="eastAsia"/>
        </w:rPr>
        <w:t>个上升沿把</w:t>
      </w:r>
      <w:proofErr w:type="gramEnd"/>
      <w:r>
        <w:rPr>
          <w:rFonts w:hint="eastAsia"/>
        </w:rPr>
        <w:t>数据锁存到锁存器中，最后</w:t>
      </w:r>
      <w:proofErr w:type="spellStart"/>
      <w:r>
        <w:rPr>
          <w:rFonts w:hint="eastAsia"/>
        </w:rPr>
        <w:t>Dir_enable</w:t>
      </w:r>
      <w:proofErr w:type="spellEnd"/>
      <w:r>
        <w:rPr>
          <w:rFonts w:hint="eastAsia"/>
        </w:rPr>
        <w:t>给低电平，使能三态门，一次控制就算完成了，直到下次控制写入之前小车都会按照上次写的信号运转。</w:t>
      </w:r>
      <w:r w:rsidR="006806CE">
        <w:rPr>
          <w:rFonts w:hint="eastAsia"/>
        </w:rPr>
        <w:t>这一部分可以采用硬件实现也可以采用软件实现。</w:t>
      </w:r>
      <w:r w:rsidR="001A3A15">
        <w:rPr>
          <w:rFonts w:hint="eastAsia"/>
        </w:rPr>
        <w:t>采用</w:t>
      </w:r>
      <w:r w:rsidR="008E2A81">
        <w:rPr>
          <w:rFonts w:hint="eastAsia"/>
        </w:rPr>
        <w:t>硬件方式实现时，需要使用状态机</w:t>
      </w:r>
      <w:r w:rsidR="00087143">
        <w:rPr>
          <w:rFonts w:hint="eastAsia"/>
        </w:rPr>
        <w:t>；软件实现时，只需要</w:t>
      </w:r>
      <w:r w:rsidR="00087143">
        <w:rPr>
          <w:rFonts w:hint="eastAsia"/>
        </w:rPr>
        <w:lastRenderedPageBreak/>
        <w:t>将</w:t>
      </w:r>
      <w:r w:rsidR="00087143">
        <w:rPr>
          <w:rFonts w:hint="eastAsia"/>
        </w:rPr>
        <w:t>8</w:t>
      </w:r>
      <w:r w:rsidR="00087143">
        <w:rPr>
          <w:rFonts w:hint="eastAsia"/>
        </w:rPr>
        <w:t>位信号</w:t>
      </w:r>
      <w:r w:rsidR="00A36059">
        <w:rPr>
          <w:rFonts w:hint="eastAsia"/>
        </w:rPr>
        <w:t>通过</w:t>
      </w:r>
      <w:r w:rsidR="00A36059">
        <w:rPr>
          <w:rFonts w:hint="eastAsia"/>
        </w:rPr>
        <w:t>GPIO</w:t>
      </w:r>
      <w:r w:rsidR="00A36059">
        <w:rPr>
          <w:rFonts w:hint="eastAsia"/>
        </w:rPr>
        <w:t>串口一位一位</w:t>
      </w:r>
      <w:r w:rsidR="00450CD0">
        <w:rPr>
          <w:rFonts w:hint="eastAsia"/>
        </w:rPr>
        <w:t>输出到驱动板上。</w:t>
      </w:r>
    </w:p>
    <w:p w14:paraId="5C753C17" w14:textId="77777777" w:rsidR="00C635B1" w:rsidRDefault="00C635B1" w:rsidP="00C635B1">
      <w:pPr>
        <w:keepNext/>
        <w:ind w:firstLineChars="200" w:firstLine="480"/>
        <w:jc w:val="center"/>
      </w:pPr>
      <w:r w:rsidRPr="00C635B1">
        <w:rPr>
          <w:noProof/>
        </w:rPr>
        <w:drawing>
          <wp:inline distT="0" distB="0" distL="0" distR="0" wp14:anchorId="613BD242" wp14:editId="4EFE2723">
            <wp:extent cx="5105400" cy="24098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5400" cy="2409825"/>
                    </a:xfrm>
                    <a:prstGeom prst="rect">
                      <a:avLst/>
                    </a:prstGeom>
                  </pic:spPr>
                </pic:pic>
              </a:graphicData>
            </a:graphic>
          </wp:inline>
        </w:drawing>
      </w:r>
    </w:p>
    <w:p w14:paraId="5411D3E5" w14:textId="3AA3BE4F" w:rsidR="00C635B1" w:rsidRDefault="00C635B1" w:rsidP="00C635B1">
      <w:pPr>
        <w:pStyle w:val="ac"/>
        <w:spacing w:before="91" w:after="91"/>
      </w:pPr>
      <w:bookmarkStart w:id="45" w:name="_Ref28790255"/>
      <w:r>
        <w:rPr>
          <w:rFonts w:hint="eastAsia"/>
        </w:rPr>
        <w:t xml:space="preserve">图 </w:t>
      </w:r>
      <w:r w:rsidR="009F6A2A">
        <w:fldChar w:fldCharType="begin"/>
      </w:r>
      <w:r w:rsidR="009F6A2A">
        <w:instrText xml:space="preserve"> </w:instrText>
      </w:r>
      <w:r w:rsidR="009F6A2A">
        <w:rPr>
          <w:rFonts w:hint="eastAsia"/>
        </w:rPr>
        <w:instrText>STYLEREF 1 \s</w:instrText>
      </w:r>
      <w:r w:rsidR="009F6A2A">
        <w:instrText xml:space="preserve"> </w:instrText>
      </w:r>
      <w:r w:rsidR="009F6A2A">
        <w:fldChar w:fldCharType="separate"/>
      </w:r>
      <w:r w:rsidR="00331CB1">
        <w:rPr>
          <w:noProof/>
        </w:rPr>
        <w:t>5</w:t>
      </w:r>
      <w:r w:rsidR="009F6A2A">
        <w:fldChar w:fldCharType="end"/>
      </w:r>
      <w:r w:rsidR="009F6A2A">
        <w:noBreakHyphen/>
      </w:r>
      <w:r w:rsidR="009F6A2A">
        <w:fldChar w:fldCharType="begin"/>
      </w:r>
      <w:r w:rsidR="009F6A2A">
        <w:instrText xml:space="preserve"> </w:instrText>
      </w:r>
      <w:r w:rsidR="009F6A2A">
        <w:rPr>
          <w:rFonts w:hint="eastAsia"/>
        </w:rPr>
        <w:instrText>SEQ 图 \* ARABIC \s 1</w:instrText>
      </w:r>
      <w:r w:rsidR="009F6A2A">
        <w:instrText xml:space="preserve"> </w:instrText>
      </w:r>
      <w:r w:rsidR="009F6A2A">
        <w:fldChar w:fldCharType="separate"/>
      </w:r>
      <w:r w:rsidR="00331CB1">
        <w:rPr>
          <w:noProof/>
        </w:rPr>
        <w:t>2</w:t>
      </w:r>
      <w:r w:rsidR="009F6A2A">
        <w:fldChar w:fldCharType="end"/>
      </w:r>
      <w:r>
        <w:t xml:space="preserve"> </w:t>
      </w:r>
      <w:r w:rsidR="00BF4BB1" w:rsidRPr="00BF4BB1">
        <w:rPr>
          <w:rFonts w:hint="eastAsia"/>
        </w:rPr>
        <w:t>L293D 驱动板 PCB 封装引脚功能图</w:t>
      </w:r>
      <w:bookmarkEnd w:id="45"/>
    </w:p>
    <w:p w14:paraId="605A282E" w14:textId="77777777" w:rsidR="005B7B2A" w:rsidRDefault="005B7B2A" w:rsidP="005B7B2A">
      <w:pPr>
        <w:keepNext/>
        <w:jc w:val="center"/>
      </w:pPr>
      <w:r w:rsidRPr="005B7B2A">
        <w:rPr>
          <w:noProof/>
        </w:rPr>
        <w:drawing>
          <wp:inline distT="0" distB="0" distL="0" distR="0" wp14:anchorId="6641EB16" wp14:editId="0A548AAD">
            <wp:extent cx="5615940" cy="2726055"/>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5940" cy="2726055"/>
                    </a:xfrm>
                    <a:prstGeom prst="rect">
                      <a:avLst/>
                    </a:prstGeom>
                  </pic:spPr>
                </pic:pic>
              </a:graphicData>
            </a:graphic>
          </wp:inline>
        </w:drawing>
      </w:r>
    </w:p>
    <w:p w14:paraId="5D7E7F1D" w14:textId="61F6D4A7" w:rsidR="005B7B2A" w:rsidRPr="005B7B2A" w:rsidRDefault="005B7B2A" w:rsidP="005B7B2A">
      <w:pPr>
        <w:pStyle w:val="ac"/>
        <w:spacing w:before="91" w:after="91"/>
      </w:pPr>
      <w:bookmarkStart w:id="46" w:name="_Ref28790363"/>
      <w:r>
        <w:rPr>
          <w:rFonts w:hint="eastAsia"/>
        </w:rPr>
        <w:t xml:space="preserve">图 </w:t>
      </w:r>
      <w:r w:rsidR="009F6A2A">
        <w:fldChar w:fldCharType="begin"/>
      </w:r>
      <w:r w:rsidR="009F6A2A">
        <w:instrText xml:space="preserve"> </w:instrText>
      </w:r>
      <w:r w:rsidR="009F6A2A">
        <w:rPr>
          <w:rFonts w:hint="eastAsia"/>
        </w:rPr>
        <w:instrText>STYLEREF 1 \s</w:instrText>
      </w:r>
      <w:r w:rsidR="009F6A2A">
        <w:instrText xml:space="preserve"> </w:instrText>
      </w:r>
      <w:r w:rsidR="009F6A2A">
        <w:fldChar w:fldCharType="separate"/>
      </w:r>
      <w:r w:rsidR="00331CB1">
        <w:rPr>
          <w:noProof/>
        </w:rPr>
        <w:t>5</w:t>
      </w:r>
      <w:r w:rsidR="009F6A2A">
        <w:fldChar w:fldCharType="end"/>
      </w:r>
      <w:r w:rsidR="009F6A2A">
        <w:noBreakHyphen/>
      </w:r>
      <w:r w:rsidR="009F6A2A">
        <w:fldChar w:fldCharType="begin"/>
      </w:r>
      <w:r w:rsidR="009F6A2A">
        <w:instrText xml:space="preserve"> </w:instrText>
      </w:r>
      <w:r w:rsidR="009F6A2A">
        <w:rPr>
          <w:rFonts w:hint="eastAsia"/>
        </w:rPr>
        <w:instrText>SEQ 图 \* ARABIC \s 1</w:instrText>
      </w:r>
      <w:r w:rsidR="009F6A2A">
        <w:instrText xml:space="preserve"> </w:instrText>
      </w:r>
      <w:r w:rsidR="009F6A2A">
        <w:fldChar w:fldCharType="separate"/>
      </w:r>
      <w:r w:rsidR="00331CB1">
        <w:rPr>
          <w:noProof/>
        </w:rPr>
        <w:t>3</w:t>
      </w:r>
      <w:r w:rsidR="009F6A2A">
        <w:fldChar w:fldCharType="end"/>
      </w:r>
      <w:r>
        <w:t xml:space="preserve"> </w:t>
      </w:r>
      <w:r>
        <w:rPr>
          <w:rFonts w:hint="eastAsia"/>
        </w:rPr>
        <w:t>芯片原理图</w:t>
      </w:r>
      <w:bookmarkEnd w:id="46"/>
    </w:p>
    <w:p w14:paraId="5A932AA3" w14:textId="773234A1" w:rsidR="005563B1" w:rsidRDefault="005563B1">
      <w:pPr>
        <w:pStyle w:val="30"/>
        <w:spacing w:before="229" w:after="229"/>
      </w:pPr>
      <w:r>
        <w:rPr>
          <w:rFonts w:hint="eastAsia"/>
        </w:rPr>
        <w:t>蜂鸣器模块</w:t>
      </w:r>
    </w:p>
    <w:p w14:paraId="5C19F7BA" w14:textId="6DC986CF" w:rsidR="009E420F" w:rsidRDefault="00F21FEE" w:rsidP="009E420F">
      <w:pPr>
        <w:pStyle w:val="a3"/>
        <w:ind w:firstLine="480"/>
      </w:pPr>
      <w:r>
        <w:rPr>
          <w:rFonts w:hint="eastAsia"/>
        </w:rPr>
        <w:t>通过输出不同频率的脉冲信号到无源蜂鸣器的</w:t>
      </w:r>
      <w:r w:rsidR="00060B7F">
        <w:rPr>
          <w:rFonts w:hint="eastAsia"/>
        </w:rPr>
        <w:t>IO口</w:t>
      </w:r>
      <w:r w:rsidR="0034163D">
        <w:rPr>
          <w:rFonts w:hint="eastAsia"/>
        </w:rPr>
        <w:t>，</w:t>
      </w:r>
      <w:r w:rsidR="00441B69">
        <w:rPr>
          <w:rFonts w:hint="eastAsia"/>
        </w:rPr>
        <w:t>就可以发出不同的音节。</w:t>
      </w:r>
      <w:r w:rsidR="00F5353C">
        <w:rPr>
          <w:rFonts w:hint="eastAsia"/>
        </w:rPr>
        <w:t>不同音节对应的</w:t>
      </w:r>
      <w:r w:rsidR="000A0077">
        <w:rPr>
          <w:rFonts w:hint="eastAsia"/>
        </w:rPr>
        <w:t>频率如</w:t>
      </w:r>
      <w:r w:rsidR="009D7BDE">
        <w:fldChar w:fldCharType="begin"/>
      </w:r>
      <w:r w:rsidR="009D7BDE">
        <w:instrText xml:space="preserve"> </w:instrText>
      </w:r>
      <w:r w:rsidR="009D7BDE">
        <w:rPr>
          <w:rFonts w:hint="eastAsia"/>
        </w:rPr>
        <w:instrText>REF _Ref28794885 \h</w:instrText>
      </w:r>
      <w:r w:rsidR="009D7BDE">
        <w:instrText xml:space="preserve"> </w:instrText>
      </w:r>
      <w:r w:rsidR="009D7BDE">
        <w:fldChar w:fldCharType="separate"/>
      </w:r>
      <w:r w:rsidR="00331CB1">
        <w:t xml:space="preserve">图 </w:t>
      </w:r>
      <w:r w:rsidR="00331CB1">
        <w:rPr>
          <w:noProof/>
        </w:rPr>
        <w:t>5</w:t>
      </w:r>
      <w:r w:rsidR="00331CB1">
        <w:noBreakHyphen/>
      </w:r>
      <w:r w:rsidR="00331CB1">
        <w:rPr>
          <w:noProof/>
        </w:rPr>
        <w:t>4</w:t>
      </w:r>
      <w:r w:rsidR="00331CB1">
        <w:t xml:space="preserve"> </w:t>
      </w:r>
      <w:r w:rsidR="00331CB1">
        <w:rPr>
          <w:rFonts w:hint="eastAsia"/>
        </w:rPr>
        <w:t>音节频率图</w:t>
      </w:r>
      <w:r w:rsidR="009D7BDE">
        <w:fldChar w:fldCharType="end"/>
      </w:r>
      <w:r w:rsidR="009D7BDE">
        <w:rPr>
          <w:rFonts w:hint="eastAsia"/>
        </w:rPr>
        <w:t>所示。</w:t>
      </w:r>
      <w:r w:rsidR="00727546">
        <w:rPr>
          <w:rFonts w:hint="eastAsia"/>
        </w:rPr>
        <w:t>为了让蜂鸣器控制信号产生不同的频率，</w:t>
      </w:r>
      <w:r w:rsidR="0015185A">
        <w:rPr>
          <w:rFonts w:hint="eastAsia"/>
        </w:rPr>
        <w:t>使用一个分频模块实现</w:t>
      </w:r>
      <w:r w:rsidR="00C674FA">
        <w:rPr>
          <w:rFonts w:hint="eastAsia"/>
        </w:rPr>
        <w:t>（</w:t>
      </w:r>
      <w:r w:rsidR="00F66DB0">
        <w:rPr>
          <w:rFonts w:hint="eastAsia"/>
        </w:rPr>
        <w:t>可直接修改PWM模块</w:t>
      </w:r>
      <w:r w:rsidR="00E406FF">
        <w:rPr>
          <w:rFonts w:hint="eastAsia"/>
        </w:rPr>
        <w:t>，使其能够产生</w:t>
      </w:r>
      <w:r w:rsidR="00A975C1">
        <w:rPr>
          <w:rFonts w:hint="eastAsia"/>
        </w:rPr>
        <w:t>方波，</w:t>
      </w:r>
      <w:r w:rsidR="000E3FE6">
        <w:rPr>
          <w:rFonts w:hint="eastAsia"/>
        </w:rPr>
        <w:t>即占空比为5</w:t>
      </w:r>
      <w:r w:rsidR="000E3FE6">
        <w:t>0</w:t>
      </w:r>
      <w:r w:rsidR="000E3FE6">
        <w:rPr>
          <w:rFonts w:hint="eastAsia"/>
        </w:rPr>
        <w:t>%的矩形波</w:t>
      </w:r>
      <w:r w:rsidR="00C674FA">
        <w:rPr>
          <w:rFonts w:hint="eastAsia"/>
        </w:rPr>
        <w:t>）</w:t>
      </w:r>
      <w:r w:rsidR="004B4270">
        <w:rPr>
          <w:rFonts w:hint="eastAsia"/>
        </w:rPr>
        <w:t>，</w:t>
      </w:r>
      <w:r w:rsidR="00C1652A">
        <w:rPr>
          <w:rFonts w:hint="eastAsia"/>
        </w:rPr>
        <w:t>不同的音节控制对应不同的分频系数</w:t>
      </w:r>
      <w:r w:rsidR="00964D91">
        <w:rPr>
          <w:rFonts w:hint="eastAsia"/>
        </w:rPr>
        <w:t>。</w:t>
      </w:r>
      <w:r w:rsidR="00B970CB">
        <w:rPr>
          <w:rFonts w:hint="eastAsia"/>
        </w:rPr>
        <w:t>其转换公式为：</w:t>
      </w:r>
    </w:p>
    <w:p w14:paraId="54F3FC7C" w14:textId="3822D614" w:rsidR="00B970CB" w:rsidRPr="009E420F" w:rsidRDefault="007B77BB" w:rsidP="007B77BB">
      <w:pPr>
        <w:pStyle w:val="a3"/>
        <w:ind w:firstLineChars="175"/>
      </w:pPr>
      <w:r>
        <w:rPr>
          <w:rFonts w:hint="eastAsia"/>
        </w:rPr>
        <w:t>(</w:t>
      </w:r>
      <w:r w:rsidR="00323F50">
        <w:rPr>
          <w:rFonts w:hint="eastAsia"/>
        </w:rPr>
        <w:t>（</w:t>
      </w:r>
      <w:r w:rsidR="001B0AD7">
        <w:rPr>
          <w:rFonts w:hint="eastAsia"/>
        </w:rPr>
        <w:t>系统时钟</w:t>
      </w:r>
      <w:r w:rsidR="00323F50">
        <w:rPr>
          <w:rFonts w:hint="eastAsia"/>
        </w:rPr>
        <w:t>频率/音节频率）/</w:t>
      </w:r>
      <w:r w:rsidR="00323F50">
        <w:t xml:space="preserve"> 2</w:t>
      </w:r>
      <w:r w:rsidR="00724E3F">
        <w:t xml:space="preserve"> </w:t>
      </w:r>
      <w:r w:rsidR="00323F50">
        <w:t>)</w:t>
      </w:r>
      <w:r w:rsidR="000A465F">
        <w:t xml:space="preserve"> </w:t>
      </w:r>
      <w:r w:rsidR="00323F50">
        <w:t>-</w:t>
      </w:r>
      <w:r w:rsidR="000A465F">
        <w:t xml:space="preserve"> </w:t>
      </w:r>
      <w:r w:rsidR="00323F50">
        <w:t>1;</w:t>
      </w:r>
    </w:p>
    <w:p w14:paraId="60DCC21A" w14:textId="77777777" w:rsidR="004915BC" w:rsidRDefault="004915BC" w:rsidP="004915BC">
      <w:pPr>
        <w:pStyle w:val="a3"/>
        <w:keepNext/>
        <w:ind w:firstLine="480"/>
        <w:jc w:val="center"/>
      </w:pPr>
      <w:r w:rsidRPr="004915BC">
        <w:rPr>
          <w:noProof/>
        </w:rPr>
        <w:lastRenderedPageBreak/>
        <w:drawing>
          <wp:inline distT="0" distB="0" distL="0" distR="0" wp14:anchorId="0006ABDD" wp14:editId="5C4BD1E9">
            <wp:extent cx="5615940" cy="2246630"/>
            <wp:effectExtent l="0" t="0" r="381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5940" cy="2246630"/>
                    </a:xfrm>
                    <a:prstGeom prst="rect">
                      <a:avLst/>
                    </a:prstGeom>
                  </pic:spPr>
                </pic:pic>
              </a:graphicData>
            </a:graphic>
          </wp:inline>
        </w:drawing>
      </w:r>
    </w:p>
    <w:p w14:paraId="3E5AC2FE" w14:textId="5B7D85E5" w:rsidR="005563B1" w:rsidRPr="005563B1" w:rsidRDefault="004915BC" w:rsidP="004915BC">
      <w:pPr>
        <w:pStyle w:val="ac"/>
        <w:spacing w:before="91" w:after="91"/>
      </w:pPr>
      <w:bookmarkStart w:id="47" w:name="_Ref28794885"/>
      <w:r>
        <w:t xml:space="preserve">图 </w:t>
      </w:r>
      <w:r w:rsidR="006B5B80">
        <w:fldChar w:fldCharType="begin"/>
      </w:r>
      <w:r w:rsidR="006B5B80">
        <w:instrText xml:space="preserve"> STYLEREF 1 \s </w:instrText>
      </w:r>
      <w:r w:rsidR="006B5B80">
        <w:fldChar w:fldCharType="separate"/>
      </w:r>
      <w:r w:rsidR="00331CB1">
        <w:rPr>
          <w:noProof/>
        </w:rPr>
        <w:t>5</w:t>
      </w:r>
      <w:r w:rsidR="006B5B80">
        <w:rPr>
          <w:noProof/>
        </w:rPr>
        <w:fldChar w:fldCharType="end"/>
      </w:r>
      <w:r w:rsidR="009F6A2A">
        <w:noBreakHyphen/>
      </w:r>
      <w:r w:rsidR="006B5B80">
        <w:fldChar w:fldCharType="begin"/>
      </w:r>
      <w:r w:rsidR="006B5B80">
        <w:instrText xml:space="preserve"> SEQ </w:instrText>
      </w:r>
      <w:r w:rsidR="006B5B80">
        <w:instrText>图</w:instrText>
      </w:r>
      <w:r w:rsidR="006B5B80">
        <w:instrText xml:space="preserve"> \* ARABIC \s 1 </w:instrText>
      </w:r>
      <w:r w:rsidR="006B5B80">
        <w:fldChar w:fldCharType="separate"/>
      </w:r>
      <w:r w:rsidR="00331CB1">
        <w:rPr>
          <w:noProof/>
        </w:rPr>
        <w:t>4</w:t>
      </w:r>
      <w:r w:rsidR="006B5B80">
        <w:rPr>
          <w:noProof/>
        </w:rPr>
        <w:fldChar w:fldCharType="end"/>
      </w:r>
      <w:r>
        <w:t xml:space="preserve"> </w:t>
      </w:r>
      <w:r>
        <w:rPr>
          <w:rFonts w:hint="eastAsia"/>
        </w:rPr>
        <w:t>音节频率图</w:t>
      </w:r>
      <w:bookmarkEnd w:id="47"/>
    </w:p>
    <w:p w14:paraId="24C39666" w14:textId="736C2680" w:rsidR="00A54D8F" w:rsidRDefault="00A54D8F" w:rsidP="00A54D8F">
      <w:pPr>
        <w:pStyle w:val="30"/>
        <w:spacing w:before="229" w:after="229"/>
        <w:ind w:right="240"/>
      </w:pPr>
      <w:r>
        <w:rPr>
          <w:rFonts w:hint="eastAsia"/>
        </w:rPr>
        <w:t>红外线模块</w:t>
      </w:r>
    </w:p>
    <w:p w14:paraId="170DE51A" w14:textId="1D291EED" w:rsidR="000660C0" w:rsidRPr="000660C0" w:rsidRDefault="000660C0" w:rsidP="000660C0">
      <w:pPr>
        <w:pStyle w:val="a3"/>
        <w:ind w:firstLine="480"/>
      </w:pPr>
      <w:r>
        <w:rPr>
          <w:rFonts w:hint="eastAsia"/>
        </w:rPr>
        <w:t>利用红外线模块实现</w:t>
      </w:r>
      <w:r w:rsidR="0098361C">
        <w:rPr>
          <w:rFonts w:hint="eastAsia"/>
        </w:rPr>
        <w:t>一个预防碰撞辅助</w:t>
      </w:r>
      <w:r w:rsidR="00295C16">
        <w:rPr>
          <w:rFonts w:hint="eastAsia"/>
        </w:rPr>
        <w:t>功能，</w:t>
      </w:r>
      <w:r w:rsidR="007A51D9">
        <w:rPr>
          <w:rFonts w:hint="eastAsia"/>
        </w:rPr>
        <w:t>当红外线模块检测到</w:t>
      </w:r>
      <w:r w:rsidR="0035002C">
        <w:rPr>
          <w:rFonts w:hint="eastAsia"/>
        </w:rPr>
        <w:t>前方有障碍时，</w:t>
      </w:r>
      <w:r w:rsidR="004A0DA8">
        <w:rPr>
          <w:rFonts w:hint="eastAsia"/>
        </w:rPr>
        <w:t>自动停车</w:t>
      </w:r>
      <w:r w:rsidR="00FD41F2">
        <w:rPr>
          <w:rFonts w:hint="eastAsia"/>
        </w:rPr>
        <w:t>。</w:t>
      </w:r>
      <w:r w:rsidR="00360A54">
        <w:rPr>
          <w:rFonts w:hint="eastAsia"/>
        </w:rPr>
        <w:t>这个模块</w:t>
      </w:r>
      <w:r w:rsidR="00852FB9">
        <w:rPr>
          <w:rFonts w:hint="eastAsia"/>
        </w:rPr>
        <w:t>也采用中断触发的方式</w:t>
      </w:r>
      <w:r w:rsidR="00360A54">
        <w:rPr>
          <w:rFonts w:hint="eastAsia"/>
        </w:rPr>
        <w:t>，</w:t>
      </w:r>
      <w:r w:rsidR="00224765">
        <w:rPr>
          <w:rFonts w:hint="eastAsia"/>
        </w:rPr>
        <w:t>当红外模块检测到障碍时</w:t>
      </w:r>
      <w:r w:rsidR="00642277">
        <w:rPr>
          <w:rFonts w:hint="eastAsia"/>
        </w:rPr>
        <w:t>，out输出接口</w:t>
      </w:r>
      <w:proofErr w:type="gramStart"/>
      <w:r w:rsidR="00642277">
        <w:rPr>
          <w:rFonts w:hint="eastAsia"/>
        </w:rPr>
        <w:t>输出低</w:t>
      </w:r>
      <w:proofErr w:type="gramEnd"/>
      <w:r w:rsidR="00642277">
        <w:rPr>
          <w:rFonts w:hint="eastAsia"/>
        </w:rPr>
        <w:t>电平</w:t>
      </w:r>
      <w:r w:rsidR="009F334B">
        <w:rPr>
          <w:rFonts w:hint="eastAsia"/>
        </w:rPr>
        <w:t>，</w:t>
      </w:r>
      <w:r w:rsidR="00293690">
        <w:rPr>
          <w:rFonts w:hint="eastAsia"/>
        </w:rPr>
        <w:t>所以</w:t>
      </w:r>
      <w:r w:rsidR="00C46243">
        <w:rPr>
          <w:rFonts w:hint="eastAsia"/>
        </w:rPr>
        <w:t>只需要</w:t>
      </w:r>
      <w:r w:rsidR="008D785C">
        <w:rPr>
          <w:rFonts w:hint="eastAsia"/>
        </w:rPr>
        <w:t>在中断处理程序中</w:t>
      </w:r>
      <w:r w:rsidR="00C46243">
        <w:rPr>
          <w:rFonts w:hint="eastAsia"/>
        </w:rPr>
        <w:t>判断</w:t>
      </w:r>
      <w:r w:rsidR="00793873">
        <w:rPr>
          <w:rFonts w:hint="eastAsia"/>
        </w:rPr>
        <w:t>是否为低电平即可</w:t>
      </w:r>
      <w:r w:rsidR="00193352">
        <w:rPr>
          <w:rFonts w:hint="eastAsia"/>
        </w:rPr>
        <w:t>。</w:t>
      </w:r>
    </w:p>
    <w:p w14:paraId="3D1B3C53" w14:textId="48931382" w:rsidR="00BA7644" w:rsidRPr="00BA7644" w:rsidRDefault="005F668E" w:rsidP="005F668E">
      <w:pPr>
        <w:pStyle w:val="a3"/>
        <w:ind w:firstLine="480"/>
      </w:pPr>
      <w:r>
        <w:rPr>
          <w:rFonts w:hint="eastAsia"/>
        </w:rPr>
        <w:t>本实验采用的红外模块</w:t>
      </w:r>
      <w:r w:rsidR="006A7FC1">
        <w:rPr>
          <w:rFonts w:hint="eastAsia"/>
        </w:rPr>
        <w:t>接口说明如</w:t>
      </w:r>
      <w:r w:rsidR="006A7FC1">
        <w:fldChar w:fldCharType="begin"/>
      </w:r>
      <w:r w:rsidR="006A7FC1">
        <w:instrText xml:space="preserve"> </w:instrText>
      </w:r>
      <w:r w:rsidR="006A7FC1">
        <w:rPr>
          <w:rFonts w:hint="eastAsia"/>
        </w:rPr>
        <w:instrText>REF _Ref28795736 \h</w:instrText>
      </w:r>
      <w:r w:rsidR="006A7FC1">
        <w:instrText xml:space="preserve"> </w:instrText>
      </w:r>
      <w:r w:rsidR="006A7FC1">
        <w:fldChar w:fldCharType="separate"/>
      </w:r>
      <w:r w:rsidR="00331CB1">
        <w:t xml:space="preserve">图 </w:t>
      </w:r>
      <w:r w:rsidR="00331CB1">
        <w:rPr>
          <w:noProof/>
        </w:rPr>
        <w:t>5</w:t>
      </w:r>
      <w:r w:rsidR="00331CB1">
        <w:noBreakHyphen/>
      </w:r>
      <w:r w:rsidR="00331CB1">
        <w:rPr>
          <w:noProof/>
        </w:rPr>
        <w:t>5</w:t>
      </w:r>
      <w:r w:rsidR="00331CB1">
        <w:t xml:space="preserve"> </w:t>
      </w:r>
      <w:r w:rsidR="00331CB1">
        <w:rPr>
          <w:rFonts w:hint="eastAsia"/>
        </w:rPr>
        <w:t>红外模块接口说明</w:t>
      </w:r>
      <w:r w:rsidR="006A7FC1">
        <w:fldChar w:fldCharType="end"/>
      </w:r>
      <w:r w:rsidR="006A7FC1">
        <w:rPr>
          <w:rFonts w:hint="eastAsia"/>
        </w:rPr>
        <w:t>所示。</w:t>
      </w:r>
    </w:p>
    <w:p w14:paraId="7D38727B" w14:textId="77777777" w:rsidR="009F6A2A" w:rsidRDefault="009F6A2A" w:rsidP="009F6A2A">
      <w:pPr>
        <w:pStyle w:val="a3"/>
        <w:keepNext/>
        <w:ind w:firstLine="480"/>
        <w:jc w:val="center"/>
      </w:pPr>
      <w:r w:rsidRPr="009F6A2A">
        <w:rPr>
          <w:noProof/>
        </w:rPr>
        <w:drawing>
          <wp:inline distT="0" distB="0" distL="0" distR="0" wp14:anchorId="4A0E95DB" wp14:editId="3963BA95">
            <wp:extent cx="4201065" cy="318314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408" b="51184"/>
                    <a:stretch/>
                  </pic:blipFill>
                  <pic:spPr bwMode="auto">
                    <a:xfrm>
                      <a:off x="0" y="0"/>
                      <a:ext cx="4206052" cy="3186925"/>
                    </a:xfrm>
                    <a:prstGeom prst="rect">
                      <a:avLst/>
                    </a:prstGeom>
                    <a:ln>
                      <a:noFill/>
                    </a:ln>
                    <a:extLst>
                      <a:ext uri="{53640926-AAD7-44D8-BBD7-CCE9431645EC}">
                        <a14:shadowObscured xmlns:a14="http://schemas.microsoft.com/office/drawing/2010/main"/>
                      </a:ext>
                    </a:extLst>
                  </pic:spPr>
                </pic:pic>
              </a:graphicData>
            </a:graphic>
          </wp:inline>
        </w:drawing>
      </w:r>
    </w:p>
    <w:p w14:paraId="0552C97B" w14:textId="70A2C68D" w:rsidR="009F6A2A" w:rsidRPr="009F6A2A" w:rsidRDefault="009F6A2A" w:rsidP="009F6A2A">
      <w:pPr>
        <w:pStyle w:val="ac"/>
        <w:spacing w:before="91" w:after="91"/>
      </w:pPr>
      <w:bookmarkStart w:id="48" w:name="_Ref28795736"/>
      <w:r>
        <w:t xml:space="preserve">图 </w:t>
      </w:r>
      <w:r w:rsidR="006B5B80">
        <w:fldChar w:fldCharType="begin"/>
      </w:r>
      <w:r w:rsidR="006B5B80">
        <w:instrText xml:space="preserve"> STYLEREF 1 \s </w:instrText>
      </w:r>
      <w:r w:rsidR="006B5B80">
        <w:fldChar w:fldCharType="separate"/>
      </w:r>
      <w:r w:rsidR="00331CB1">
        <w:rPr>
          <w:noProof/>
        </w:rPr>
        <w:t>5</w:t>
      </w:r>
      <w:r w:rsidR="006B5B80">
        <w:rPr>
          <w:noProof/>
        </w:rPr>
        <w:fldChar w:fldCharType="end"/>
      </w:r>
      <w:r>
        <w:noBreakHyphen/>
      </w:r>
      <w:r w:rsidR="006B5B80">
        <w:fldChar w:fldCharType="begin"/>
      </w:r>
      <w:r w:rsidR="006B5B80">
        <w:instrText xml:space="preserve"> SEQ </w:instrText>
      </w:r>
      <w:r w:rsidR="006B5B80">
        <w:instrText>图</w:instrText>
      </w:r>
      <w:r w:rsidR="006B5B80">
        <w:instrText xml:space="preserve"> \* ARABIC \s 1 </w:instrText>
      </w:r>
      <w:r w:rsidR="006B5B80">
        <w:fldChar w:fldCharType="separate"/>
      </w:r>
      <w:r w:rsidR="00331CB1">
        <w:rPr>
          <w:noProof/>
        </w:rPr>
        <w:t>5</w:t>
      </w:r>
      <w:r w:rsidR="006B5B80">
        <w:rPr>
          <w:noProof/>
        </w:rPr>
        <w:fldChar w:fldCharType="end"/>
      </w:r>
      <w:r>
        <w:t xml:space="preserve"> </w:t>
      </w:r>
      <w:r>
        <w:rPr>
          <w:rFonts w:hint="eastAsia"/>
        </w:rPr>
        <w:t>红外模块接口说明</w:t>
      </w:r>
      <w:bookmarkEnd w:id="48"/>
    </w:p>
    <w:p w14:paraId="62EE42CB" w14:textId="77777777" w:rsidR="002F6DB4" w:rsidRDefault="000303B1">
      <w:pPr>
        <w:pStyle w:val="2"/>
        <w:tabs>
          <w:tab w:val="left" w:pos="567"/>
        </w:tabs>
        <w:spacing w:before="459" w:after="459"/>
        <w:ind w:left="567" w:rightChars="0" w:right="240" w:hanging="567"/>
      </w:pPr>
      <w:bookmarkStart w:id="49" w:name="_Toc28852068"/>
      <w:r>
        <w:rPr>
          <w:rFonts w:hint="eastAsia"/>
        </w:rPr>
        <w:lastRenderedPageBreak/>
        <w:t>故障与调试</w:t>
      </w:r>
      <w:bookmarkEnd w:id="49"/>
    </w:p>
    <w:p w14:paraId="69855EAE" w14:textId="4F3003ED" w:rsidR="002F6DB4" w:rsidRDefault="00602ED1">
      <w:pPr>
        <w:pStyle w:val="a3"/>
        <w:ind w:firstLine="480"/>
        <w:rPr>
          <w:rFonts w:ascii="宋体" w:eastAsia="宋体" w:hAnsi="宋体"/>
        </w:rPr>
      </w:pPr>
      <w:r>
        <w:rPr>
          <w:rFonts w:ascii="宋体" w:eastAsia="宋体" w:hAnsi="宋体" w:hint="eastAsia"/>
        </w:rPr>
        <w:t>设备中断信号的输出没有接到有效的位上，</w:t>
      </w:r>
      <w:r w:rsidR="00237BB3">
        <w:rPr>
          <w:rFonts w:ascii="宋体" w:eastAsia="宋体" w:hAnsi="宋体" w:hint="eastAsia"/>
        </w:rPr>
        <w:t>导致中断无法响应，</w:t>
      </w:r>
      <w:r>
        <w:rPr>
          <w:rFonts w:ascii="宋体" w:eastAsia="宋体" w:hAnsi="宋体" w:hint="eastAsia"/>
        </w:rPr>
        <w:t>查看了</w:t>
      </w:r>
      <w:r w:rsidR="00AC0BD7">
        <w:rPr>
          <w:rFonts w:ascii="宋体" w:eastAsia="宋体" w:hAnsi="宋体" w:hint="eastAsia"/>
        </w:rPr>
        <w:t>MIPS</w:t>
      </w:r>
      <w:r w:rsidR="004F31D1">
        <w:rPr>
          <w:rFonts w:ascii="宋体" w:eastAsia="宋体" w:hAnsi="宋体" w:hint="eastAsia"/>
        </w:rPr>
        <w:t>CPU</w:t>
      </w:r>
      <w:r w:rsidR="00D224E0">
        <w:rPr>
          <w:rFonts w:ascii="宋体" w:eastAsia="宋体" w:hAnsi="宋体" w:hint="eastAsia"/>
        </w:rPr>
        <w:t>文档后</w:t>
      </w:r>
      <w:r w:rsidR="006A6334">
        <w:rPr>
          <w:rFonts w:ascii="宋体" w:eastAsia="宋体" w:hAnsi="宋体" w:hint="eastAsia"/>
        </w:rPr>
        <w:t>才知道</w:t>
      </w:r>
      <w:r w:rsidR="004D21CB">
        <w:rPr>
          <w:rFonts w:ascii="宋体" w:eastAsia="宋体" w:hAnsi="宋体" w:hint="eastAsia"/>
        </w:rPr>
        <w:t>只有0-</w:t>
      </w:r>
      <w:r w:rsidR="004D21CB">
        <w:rPr>
          <w:rFonts w:ascii="宋体" w:eastAsia="宋体" w:hAnsi="宋体"/>
        </w:rPr>
        <w:t>5</w:t>
      </w:r>
      <w:r w:rsidR="004D21CB">
        <w:rPr>
          <w:rFonts w:ascii="宋体" w:eastAsia="宋体" w:hAnsi="宋体" w:hint="eastAsia"/>
        </w:rPr>
        <w:t>位有效</w:t>
      </w:r>
      <w:r w:rsidR="00AC0BD7">
        <w:rPr>
          <w:rFonts w:ascii="宋体" w:eastAsia="宋体" w:hAnsi="宋体" w:hint="eastAsia"/>
        </w:rPr>
        <w:t>，</w:t>
      </w:r>
      <w:r w:rsidR="00DF4AB0">
        <w:rPr>
          <w:rFonts w:ascii="宋体" w:eastAsia="宋体" w:hAnsi="宋体" w:hint="eastAsia"/>
        </w:rPr>
        <w:t>并且硬件中断源0-</w:t>
      </w:r>
      <w:r w:rsidR="00DF4AB0">
        <w:rPr>
          <w:rFonts w:ascii="宋体" w:eastAsia="宋体" w:hAnsi="宋体"/>
        </w:rPr>
        <w:t>5</w:t>
      </w:r>
      <w:r w:rsidR="00DF4AB0">
        <w:rPr>
          <w:rFonts w:ascii="宋体" w:eastAsia="宋体" w:hAnsi="宋体" w:hint="eastAsia"/>
        </w:rPr>
        <w:t>对应CPU中的IP</w:t>
      </w:r>
      <w:r w:rsidR="00DF4AB0">
        <w:rPr>
          <w:rFonts w:ascii="宋体" w:eastAsia="宋体" w:hAnsi="宋体"/>
        </w:rPr>
        <w:t>2</w:t>
      </w:r>
      <w:r w:rsidR="00DF4AB0">
        <w:rPr>
          <w:rFonts w:ascii="宋体" w:eastAsia="宋体" w:hAnsi="宋体" w:hint="eastAsia"/>
        </w:rPr>
        <w:t>-</w:t>
      </w:r>
      <w:r w:rsidR="00DF4AB0">
        <w:rPr>
          <w:rFonts w:ascii="宋体" w:eastAsia="宋体" w:hAnsi="宋体"/>
        </w:rPr>
        <w:t>7</w:t>
      </w:r>
      <w:r w:rsidR="00DF4AB0">
        <w:rPr>
          <w:rFonts w:ascii="宋体" w:eastAsia="宋体" w:hAnsi="宋体" w:hint="eastAsia"/>
        </w:rPr>
        <w:t>、IM</w:t>
      </w:r>
      <w:r w:rsidR="00DF4AB0">
        <w:rPr>
          <w:rFonts w:ascii="宋体" w:eastAsia="宋体" w:hAnsi="宋体"/>
        </w:rPr>
        <w:t>2</w:t>
      </w:r>
      <w:r w:rsidR="00DF4AB0">
        <w:rPr>
          <w:rFonts w:ascii="宋体" w:eastAsia="宋体" w:hAnsi="宋体" w:hint="eastAsia"/>
        </w:rPr>
        <w:t>-</w:t>
      </w:r>
      <w:r w:rsidR="00DF4AB0">
        <w:rPr>
          <w:rFonts w:ascii="宋体" w:eastAsia="宋体" w:hAnsi="宋体"/>
        </w:rPr>
        <w:t>7</w:t>
      </w:r>
      <w:r w:rsidR="00BE3130">
        <w:rPr>
          <w:rFonts w:ascii="宋体" w:eastAsia="宋体" w:hAnsi="宋体" w:hint="eastAsia"/>
        </w:rPr>
        <w:t>。</w:t>
      </w:r>
    </w:p>
    <w:p w14:paraId="3C8E197F" w14:textId="77777777" w:rsidR="002F6DB4" w:rsidRDefault="000303B1">
      <w:pPr>
        <w:pStyle w:val="2"/>
        <w:tabs>
          <w:tab w:val="left" w:pos="567"/>
        </w:tabs>
        <w:spacing w:before="459" w:after="459"/>
        <w:ind w:left="567" w:rightChars="0" w:right="240" w:hanging="567"/>
      </w:pPr>
      <w:bookmarkStart w:id="50" w:name="_Toc28852069"/>
      <w:r>
        <w:rPr>
          <w:rFonts w:hint="eastAsia"/>
        </w:rPr>
        <w:t>存在的不足和缺陷</w:t>
      </w:r>
      <w:bookmarkEnd w:id="50"/>
    </w:p>
    <w:bookmarkEnd w:id="27"/>
    <w:p w14:paraId="6F2FB44A" w14:textId="287871B1" w:rsidR="002F6DB4" w:rsidRDefault="000B57DD" w:rsidP="001E39A3">
      <w:pPr>
        <w:pStyle w:val="a3"/>
        <w:numPr>
          <w:ilvl w:val="0"/>
          <w:numId w:val="7"/>
        </w:numPr>
        <w:ind w:firstLineChars="0"/>
      </w:pPr>
      <w:r>
        <w:rPr>
          <w:rFonts w:hint="eastAsia"/>
        </w:rPr>
        <w:t>蜂鸣器模块</w:t>
      </w:r>
      <w:proofErr w:type="gramStart"/>
      <w:r w:rsidR="00F5121D">
        <w:rPr>
          <w:rFonts w:hint="eastAsia"/>
        </w:rPr>
        <w:t>与</w:t>
      </w:r>
      <w:r w:rsidR="002B1A9F">
        <w:rPr>
          <w:rFonts w:hint="eastAsia"/>
        </w:rPr>
        <w:t>蓝牙</w:t>
      </w:r>
      <w:r w:rsidR="00650557">
        <w:rPr>
          <w:rFonts w:hint="eastAsia"/>
        </w:rPr>
        <w:t>模块</w:t>
      </w:r>
      <w:proofErr w:type="gramEnd"/>
      <w:r w:rsidR="00650557">
        <w:rPr>
          <w:rFonts w:hint="eastAsia"/>
        </w:rPr>
        <w:t>无法并行执行，</w:t>
      </w:r>
      <w:r w:rsidR="006A178B">
        <w:rPr>
          <w:rFonts w:hint="eastAsia"/>
        </w:rPr>
        <w:t>缺少多线程</w:t>
      </w:r>
      <w:r w:rsidR="00ED7F8D">
        <w:rPr>
          <w:rFonts w:hint="eastAsia"/>
        </w:rPr>
        <w:t>。</w:t>
      </w:r>
    </w:p>
    <w:p w14:paraId="724D2A92" w14:textId="7B2E396E" w:rsidR="001E39A3" w:rsidRDefault="001E39A3" w:rsidP="001E39A3">
      <w:pPr>
        <w:pStyle w:val="a3"/>
        <w:numPr>
          <w:ilvl w:val="0"/>
          <w:numId w:val="7"/>
        </w:numPr>
        <w:ind w:firstLineChars="0"/>
        <w:rPr>
          <w:rFonts w:hint="eastAsia"/>
        </w:rPr>
      </w:pPr>
      <w:r>
        <w:rPr>
          <w:rFonts w:hint="eastAsia"/>
        </w:rPr>
        <w:t>除了基本功能之外新添加的模块都比较简单</w:t>
      </w:r>
      <w:r w:rsidR="00190613">
        <w:rPr>
          <w:rFonts w:hint="eastAsia"/>
        </w:rPr>
        <w:t>。</w:t>
      </w:r>
    </w:p>
    <w:p w14:paraId="1424710C" w14:textId="77777777" w:rsidR="002F6DB4" w:rsidRDefault="000303B1">
      <w:pPr>
        <w:pStyle w:val="10"/>
        <w:tabs>
          <w:tab w:val="left" w:pos="601"/>
        </w:tabs>
        <w:textAlignment w:val="auto"/>
      </w:pPr>
      <w:bookmarkStart w:id="51" w:name="_Toc496879696"/>
      <w:bookmarkStart w:id="52" w:name="_Toc28852070"/>
      <w:r>
        <w:rPr>
          <w:rFonts w:hint="eastAsia"/>
        </w:rPr>
        <w:lastRenderedPageBreak/>
        <w:t>总结</w:t>
      </w:r>
      <w:bookmarkEnd w:id="28"/>
      <w:bookmarkEnd w:id="29"/>
      <w:bookmarkEnd w:id="30"/>
      <w:bookmarkEnd w:id="31"/>
      <w:bookmarkEnd w:id="32"/>
      <w:bookmarkEnd w:id="33"/>
      <w:r>
        <w:rPr>
          <w:rFonts w:hint="eastAsia"/>
        </w:rPr>
        <w:t>与心得</w:t>
      </w:r>
      <w:bookmarkEnd w:id="51"/>
      <w:bookmarkEnd w:id="52"/>
    </w:p>
    <w:p w14:paraId="55119E11" w14:textId="77777777" w:rsidR="002F6DB4" w:rsidRDefault="000303B1">
      <w:pPr>
        <w:pStyle w:val="2"/>
        <w:tabs>
          <w:tab w:val="left" w:pos="567"/>
        </w:tabs>
        <w:spacing w:before="459" w:after="459"/>
        <w:ind w:left="567" w:rightChars="0" w:right="240" w:hanging="567"/>
      </w:pPr>
      <w:bookmarkStart w:id="53" w:name="_Toc496879698"/>
      <w:bookmarkStart w:id="54" w:name="_Toc28852071"/>
      <w:r>
        <w:rPr>
          <w:rFonts w:hint="eastAsia"/>
        </w:rPr>
        <w:t>实验</w:t>
      </w:r>
      <w:bookmarkEnd w:id="53"/>
      <w:r>
        <w:rPr>
          <w:rFonts w:hint="eastAsia"/>
        </w:rPr>
        <w:t>总结</w:t>
      </w:r>
      <w:bookmarkEnd w:id="54"/>
    </w:p>
    <w:p w14:paraId="1FE9E1AC" w14:textId="77777777" w:rsidR="006D217B" w:rsidRDefault="006D217B" w:rsidP="006D217B">
      <w:pPr>
        <w:pStyle w:val="a3"/>
        <w:ind w:firstLine="480"/>
        <w:rPr>
          <w:rFonts w:ascii="宋体" w:eastAsia="宋体" w:hAnsi="宋体"/>
        </w:rPr>
      </w:pPr>
      <w:proofErr w:type="gramStart"/>
      <w:r w:rsidRPr="006D217B">
        <w:rPr>
          <w:rFonts w:ascii="宋体" w:eastAsia="宋体" w:hAnsi="宋体" w:hint="eastAsia"/>
        </w:rPr>
        <w:t>本次蓝牙小车</w:t>
      </w:r>
      <w:proofErr w:type="gramEnd"/>
      <w:r w:rsidRPr="006D217B">
        <w:rPr>
          <w:rFonts w:ascii="宋体" w:eastAsia="宋体" w:hAnsi="宋体" w:hint="eastAsia"/>
        </w:rPr>
        <w:t xml:space="preserve">的设计是硬件和软件的结合，其要求我们自己基于 </w:t>
      </w:r>
      <w:proofErr w:type="spellStart"/>
      <w:r w:rsidRPr="006D217B">
        <w:rPr>
          <w:rFonts w:ascii="宋体" w:eastAsia="宋体" w:hAnsi="宋体" w:hint="eastAsia"/>
        </w:rPr>
        <w:t>Vivado</w:t>
      </w:r>
      <w:proofErr w:type="spellEnd"/>
      <w:r w:rsidRPr="006D217B">
        <w:rPr>
          <w:rFonts w:ascii="宋体" w:eastAsia="宋体" w:hAnsi="宋体" w:hint="eastAsia"/>
        </w:rPr>
        <w:t xml:space="preserve"> 平台搭建一个 </w:t>
      </w:r>
      <w:proofErr w:type="spellStart"/>
      <w:r w:rsidRPr="006D217B">
        <w:rPr>
          <w:rFonts w:ascii="宋体" w:eastAsia="宋体" w:hAnsi="宋体" w:hint="eastAsia"/>
        </w:rPr>
        <w:t>MIPSfpga</w:t>
      </w:r>
      <w:proofErr w:type="spellEnd"/>
      <w:r w:rsidRPr="006D217B">
        <w:rPr>
          <w:rFonts w:ascii="宋体" w:eastAsia="宋体" w:hAnsi="宋体" w:hint="eastAsia"/>
        </w:rPr>
        <w:t xml:space="preserve"> 处理器，然后在该处理器的基础上，运行一个微型操作系统，然后在这个操作系统基础上进行应用的设计，通过自己添加的外设接口来控制小车运转。其中涉及到了 CPU 的基本架构知识，操作系统的基本理论，接口方面的设计以及通信协议的使用。</w:t>
      </w:r>
    </w:p>
    <w:p w14:paraId="6A8341BF" w14:textId="00DD292C" w:rsidR="006D217B" w:rsidRDefault="006D217B" w:rsidP="006D217B">
      <w:pPr>
        <w:pStyle w:val="a3"/>
        <w:ind w:firstLine="480"/>
        <w:rPr>
          <w:rFonts w:ascii="宋体" w:eastAsia="宋体" w:hAnsi="宋体"/>
        </w:rPr>
      </w:pPr>
      <w:r w:rsidRPr="006D217B">
        <w:rPr>
          <w:rFonts w:ascii="宋体" w:eastAsia="宋体" w:hAnsi="宋体" w:hint="eastAsia"/>
        </w:rPr>
        <w:t>该实验首先从搭建基本的处理器开始，再在这个基础上进行中断控制的添加，然后</w:t>
      </w:r>
      <w:proofErr w:type="gramStart"/>
      <w:r w:rsidRPr="006D217B">
        <w:rPr>
          <w:rFonts w:ascii="宋体" w:eastAsia="宋体" w:hAnsi="宋体" w:hint="eastAsia"/>
        </w:rPr>
        <w:t>进行蓝牙外设</w:t>
      </w:r>
      <w:proofErr w:type="gramEnd"/>
      <w:r w:rsidRPr="006D217B">
        <w:rPr>
          <w:rFonts w:ascii="宋体" w:eastAsia="宋体" w:hAnsi="宋体" w:hint="eastAsia"/>
        </w:rPr>
        <w:t>的控制与操纵，其中碰到几个关键的技术难点如下：处理器与外设之间的交互，操作系统中添加小车的控制模块</w:t>
      </w:r>
      <w:r w:rsidR="00F40EFA">
        <w:rPr>
          <w:rFonts w:ascii="宋体" w:eastAsia="宋体" w:hAnsi="宋体" w:hint="eastAsia"/>
        </w:rPr>
        <w:t>。</w:t>
      </w:r>
    </w:p>
    <w:p w14:paraId="487E3A6A" w14:textId="44850DD8" w:rsidR="006D217B" w:rsidRDefault="006D217B" w:rsidP="006D217B">
      <w:pPr>
        <w:pStyle w:val="a3"/>
        <w:ind w:firstLine="480"/>
        <w:rPr>
          <w:rFonts w:ascii="宋体" w:eastAsia="宋体" w:hAnsi="宋体"/>
        </w:rPr>
      </w:pPr>
      <w:r w:rsidRPr="006D217B">
        <w:rPr>
          <w:rFonts w:ascii="宋体" w:eastAsia="宋体" w:hAnsi="宋体" w:hint="eastAsia"/>
        </w:rPr>
        <w:t>处理器与外设之间的交互是指搭建的 CPU 与</w:t>
      </w:r>
      <w:proofErr w:type="gramStart"/>
      <w:r w:rsidRPr="006D217B">
        <w:rPr>
          <w:rFonts w:ascii="宋体" w:eastAsia="宋体" w:hAnsi="宋体" w:hint="eastAsia"/>
        </w:rPr>
        <w:t>蓝牙或者</w:t>
      </w:r>
      <w:proofErr w:type="gramEnd"/>
      <w:r w:rsidRPr="006D217B">
        <w:rPr>
          <w:rFonts w:ascii="宋体" w:eastAsia="宋体" w:hAnsi="宋体" w:hint="eastAsia"/>
        </w:rPr>
        <w:t>马达驱动之间的数据传输。</w:t>
      </w:r>
      <w:proofErr w:type="gramStart"/>
      <w:r w:rsidRPr="006D217B">
        <w:rPr>
          <w:rFonts w:ascii="宋体" w:eastAsia="宋体" w:hAnsi="宋体" w:hint="eastAsia"/>
        </w:rPr>
        <w:t>蓝牙部分</w:t>
      </w:r>
      <w:proofErr w:type="gramEnd"/>
      <w:r w:rsidRPr="006D217B">
        <w:rPr>
          <w:rFonts w:ascii="宋体" w:eastAsia="宋体" w:hAnsi="宋体" w:hint="eastAsia"/>
        </w:rPr>
        <w:t>是用 UART 模块，所以可以根据 UART 模块接口来进行数据传输。在马达驱动则需要用户自定义的 IP 模块封装，也</w:t>
      </w:r>
      <w:proofErr w:type="gramStart"/>
      <w:r w:rsidRPr="006D217B">
        <w:rPr>
          <w:rFonts w:ascii="宋体" w:eastAsia="宋体" w:hAnsi="宋体" w:hint="eastAsia"/>
        </w:rPr>
        <w:t>较为好的</w:t>
      </w:r>
      <w:proofErr w:type="gramEnd"/>
      <w:r w:rsidRPr="006D217B">
        <w:rPr>
          <w:rFonts w:ascii="宋体" w:eastAsia="宋体" w:hAnsi="宋体" w:hint="eastAsia"/>
        </w:rPr>
        <w:t>是，只需要处理器向马达驱动写值，而不用从马达驱动获取数据到处理器内，也就是说单向往外写，所以该问题也不算难。</w:t>
      </w:r>
    </w:p>
    <w:p w14:paraId="1D5C9B9B" w14:textId="2416CA0D" w:rsidR="006D217B" w:rsidRDefault="006D217B" w:rsidP="000E2AE8">
      <w:pPr>
        <w:pStyle w:val="a3"/>
        <w:ind w:firstLine="480"/>
        <w:rPr>
          <w:rFonts w:ascii="宋体" w:eastAsia="宋体" w:hAnsi="宋体"/>
        </w:rPr>
      </w:pPr>
      <w:r w:rsidRPr="006D217B">
        <w:rPr>
          <w:rFonts w:ascii="宋体" w:eastAsia="宋体" w:hAnsi="宋体" w:hint="eastAsia"/>
        </w:rPr>
        <w:t>操作系统中添加小车的控制模块，我们最终的完成品是通过中断控制的，也可以说是半成品，因为其最好的方法还是在操作系统里面添加设备驱动，这我们经过尝试，但由于对其中的原理了解的不够好，所以没有完成该技术的实现。</w:t>
      </w:r>
    </w:p>
    <w:p w14:paraId="5FEC2146" w14:textId="77777777" w:rsidR="002F6DB4" w:rsidRDefault="000303B1">
      <w:pPr>
        <w:pStyle w:val="2"/>
        <w:tabs>
          <w:tab w:val="left" w:pos="567"/>
        </w:tabs>
        <w:spacing w:before="459" w:after="459"/>
        <w:ind w:left="567" w:rightChars="0" w:right="240" w:hanging="567"/>
      </w:pPr>
      <w:bookmarkStart w:id="55" w:name="_Toc28852072"/>
      <w:r>
        <w:rPr>
          <w:rFonts w:hint="eastAsia"/>
        </w:rPr>
        <w:t>实验心得</w:t>
      </w:r>
      <w:bookmarkEnd w:id="55"/>
    </w:p>
    <w:p w14:paraId="00C55C84" w14:textId="77777777" w:rsidR="00DE0432" w:rsidRPr="00DE0432" w:rsidRDefault="00DE0432" w:rsidP="00DE0432">
      <w:pPr>
        <w:pStyle w:val="a3"/>
        <w:ind w:firstLineChars="175"/>
        <w:rPr>
          <w:rFonts w:ascii="宋体" w:eastAsia="宋体" w:hAnsi="宋体"/>
        </w:rPr>
      </w:pPr>
      <w:r w:rsidRPr="00DE0432">
        <w:rPr>
          <w:rFonts w:ascii="宋体" w:eastAsia="宋体" w:hAnsi="宋体" w:hint="eastAsia"/>
        </w:rPr>
        <w:t xml:space="preserve">1. 从硬件部分设计到软件接口设计，从 </w:t>
      </w:r>
      <w:proofErr w:type="spellStart"/>
      <w:r w:rsidRPr="00DE0432">
        <w:rPr>
          <w:rFonts w:ascii="宋体" w:eastAsia="宋体" w:hAnsi="宋体" w:hint="eastAsia"/>
        </w:rPr>
        <w:t>MIPSfpga</w:t>
      </w:r>
      <w:proofErr w:type="spellEnd"/>
      <w:r w:rsidRPr="00DE0432">
        <w:rPr>
          <w:rFonts w:ascii="宋体" w:eastAsia="宋体" w:hAnsi="宋体" w:hint="eastAsia"/>
        </w:rPr>
        <w:t xml:space="preserve"> 处理器再到 Hos 操作系统，每一步都是不可轻视的。</w:t>
      </w:r>
    </w:p>
    <w:p w14:paraId="2E7ADE84" w14:textId="77777777" w:rsidR="00DE0432" w:rsidRPr="00DE0432" w:rsidRDefault="00DE0432" w:rsidP="00DE0432">
      <w:pPr>
        <w:pStyle w:val="a3"/>
        <w:ind w:firstLineChars="175"/>
        <w:rPr>
          <w:rFonts w:ascii="宋体" w:eastAsia="宋体" w:hAnsi="宋体"/>
        </w:rPr>
      </w:pPr>
      <w:r w:rsidRPr="00DE0432">
        <w:rPr>
          <w:rFonts w:ascii="宋体" w:eastAsia="宋体" w:hAnsi="宋体" w:hint="eastAsia"/>
        </w:rPr>
        <w:t>2. 团队之间的协作与帮助很重要，要合理安排每个人的工作。</w:t>
      </w:r>
    </w:p>
    <w:p w14:paraId="3AB72806" w14:textId="77777777" w:rsidR="00DE0432" w:rsidRPr="00DE0432" w:rsidRDefault="00DE0432" w:rsidP="00DE0432">
      <w:pPr>
        <w:pStyle w:val="a3"/>
        <w:ind w:firstLineChars="175"/>
        <w:rPr>
          <w:rFonts w:ascii="宋体" w:eastAsia="宋体" w:hAnsi="宋体"/>
        </w:rPr>
      </w:pPr>
      <w:r w:rsidRPr="00DE0432">
        <w:rPr>
          <w:rFonts w:ascii="宋体" w:eastAsia="宋体" w:hAnsi="宋体" w:hint="eastAsia"/>
        </w:rPr>
        <w:t>3. 遇到问题要勇于尝试，不要轻言放弃，可以各种思路去试试。</w:t>
      </w:r>
    </w:p>
    <w:p w14:paraId="1F874AC2" w14:textId="77777777" w:rsidR="00DE0432" w:rsidRPr="00DE0432" w:rsidRDefault="00DE0432" w:rsidP="00DE0432">
      <w:pPr>
        <w:pStyle w:val="a3"/>
        <w:ind w:firstLineChars="175"/>
        <w:rPr>
          <w:rFonts w:ascii="宋体" w:eastAsia="宋体" w:hAnsi="宋体"/>
        </w:rPr>
      </w:pPr>
      <w:r w:rsidRPr="00DE0432">
        <w:rPr>
          <w:rFonts w:ascii="宋体" w:eastAsia="宋体" w:hAnsi="宋体" w:hint="eastAsia"/>
        </w:rPr>
        <w:t>4. 对操作系统的原理和接口的了解得还不够，多了解一些可能做起来会轻松许</w:t>
      </w:r>
    </w:p>
    <w:p w14:paraId="244BA4BB" w14:textId="77777777" w:rsidR="002F6DB4" w:rsidRDefault="00DE0432" w:rsidP="00DE0432">
      <w:pPr>
        <w:pStyle w:val="a3"/>
        <w:ind w:firstLineChars="175"/>
        <w:rPr>
          <w:rFonts w:ascii="宋体" w:eastAsia="宋体" w:hAnsi="宋体"/>
        </w:rPr>
      </w:pPr>
      <w:r w:rsidRPr="00DE0432">
        <w:rPr>
          <w:rFonts w:ascii="宋体" w:eastAsia="宋体" w:hAnsi="宋体" w:hint="eastAsia"/>
        </w:rPr>
        <w:t>多。</w:t>
      </w:r>
    </w:p>
    <w:p w14:paraId="04FB72E1" w14:textId="77777777" w:rsidR="002F6DB4" w:rsidRDefault="000303B1">
      <w:pPr>
        <w:pStyle w:val="2"/>
        <w:tabs>
          <w:tab w:val="left" w:pos="567"/>
        </w:tabs>
        <w:spacing w:before="459" w:after="459"/>
        <w:ind w:left="567" w:rightChars="0" w:right="240" w:hanging="567"/>
      </w:pPr>
      <w:bookmarkStart w:id="56" w:name="_Toc28852073"/>
      <w:r>
        <w:rPr>
          <w:rFonts w:hint="eastAsia"/>
        </w:rPr>
        <w:lastRenderedPageBreak/>
        <w:t>意见与建议</w:t>
      </w:r>
      <w:bookmarkEnd w:id="56"/>
    </w:p>
    <w:p w14:paraId="3D72C627" w14:textId="77777777" w:rsidR="002F6DB4" w:rsidRDefault="00DE0432" w:rsidP="00DE0432">
      <w:pPr>
        <w:pStyle w:val="a3"/>
        <w:ind w:firstLineChars="175"/>
        <w:rPr>
          <w:rFonts w:ascii="宋体" w:eastAsia="宋体" w:hAnsi="宋体"/>
        </w:rPr>
      </w:pPr>
      <w:r w:rsidRPr="00DE0432">
        <w:rPr>
          <w:rFonts w:ascii="宋体" w:eastAsia="宋体" w:hAnsi="宋体" w:hint="eastAsia"/>
        </w:rPr>
        <w:t>本次课程给我带来的收获是不小的，而在对于本课程的建议就是，前面部分分值可以适当放低些，后面扩展部分可以适当增加分值。然后整个小组最好不超过 6人，这样在分工上也会更加合理些。</w:t>
      </w:r>
    </w:p>
    <w:p w14:paraId="7728AAA5" w14:textId="77777777" w:rsidR="002F6DB4" w:rsidRDefault="002F6DB4">
      <w:pPr>
        <w:pStyle w:val="a3"/>
        <w:ind w:firstLineChars="175"/>
        <w:rPr>
          <w:rFonts w:ascii="宋体" w:eastAsia="宋体" w:hAnsi="宋体"/>
        </w:rPr>
      </w:pPr>
    </w:p>
    <w:p w14:paraId="6E276C08" w14:textId="77777777" w:rsidR="002F6DB4" w:rsidRDefault="002F6DB4">
      <w:pPr>
        <w:pStyle w:val="a3"/>
        <w:ind w:firstLineChars="175"/>
        <w:rPr>
          <w:rFonts w:ascii="宋体" w:eastAsia="宋体" w:hAnsi="宋体"/>
        </w:rPr>
      </w:pPr>
    </w:p>
    <w:p w14:paraId="796864EA" w14:textId="77777777" w:rsidR="002F6DB4" w:rsidRDefault="000303B1">
      <w:pPr>
        <w:pStyle w:val="10"/>
        <w:numPr>
          <w:ilvl w:val="0"/>
          <w:numId w:val="0"/>
        </w:numPr>
      </w:pPr>
      <w:bookmarkStart w:id="57" w:name="_Toc134007943"/>
      <w:bookmarkStart w:id="58" w:name="_Toc496879699"/>
      <w:bookmarkStart w:id="59" w:name="_Toc266358998"/>
      <w:bookmarkStart w:id="60" w:name="_Toc135227594"/>
      <w:bookmarkStart w:id="61" w:name="_Toc135227427"/>
      <w:bookmarkStart w:id="62" w:name="_Toc135227348"/>
      <w:bookmarkStart w:id="63" w:name="_Toc28852074"/>
      <w:r>
        <w:rPr>
          <w:rFonts w:hint="eastAsia"/>
        </w:rPr>
        <w:lastRenderedPageBreak/>
        <w:t>致谢</w:t>
      </w:r>
      <w:bookmarkEnd w:id="63"/>
    </w:p>
    <w:p w14:paraId="34F46882" w14:textId="77777777" w:rsidR="00DE0432" w:rsidRPr="00DE0432" w:rsidRDefault="00DE0432" w:rsidP="00DE0432">
      <w:pPr>
        <w:pStyle w:val="a3"/>
        <w:ind w:firstLine="480"/>
        <w:jc w:val="left"/>
        <w:rPr>
          <w:rFonts w:ascii="宋体" w:eastAsia="宋体" w:hAnsi="宋体"/>
        </w:rPr>
      </w:pPr>
      <w:r w:rsidRPr="00DE0432">
        <w:rPr>
          <w:rFonts w:ascii="宋体" w:eastAsia="宋体" w:hAnsi="宋体" w:hint="eastAsia"/>
        </w:rPr>
        <w:t>首先感谢我的组员们，正是因为有他们跟我一起努力，才能完成我们自己的初步目标，才能让我在后面不断失败的时候没有轻言放弃。</w:t>
      </w:r>
    </w:p>
    <w:p w14:paraId="1F5A14AD" w14:textId="77777777" w:rsidR="00DE0432" w:rsidRDefault="00DE0432" w:rsidP="00DE0432">
      <w:pPr>
        <w:pStyle w:val="a3"/>
        <w:ind w:firstLine="480"/>
        <w:jc w:val="left"/>
        <w:rPr>
          <w:rFonts w:ascii="宋体" w:eastAsia="宋体" w:hAnsi="宋体"/>
        </w:rPr>
      </w:pPr>
      <w:r w:rsidRPr="00DE0432">
        <w:rPr>
          <w:rFonts w:ascii="宋体" w:eastAsia="宋体" w:hAnsi="宋体" w:hint="eastAsia"/>
        </w:rPr>
        <w:t>再来就是感谢老师和助教，正是他们的</w:t>
      </w:r>
      <w:proofErr w:type="gramStart"/>
      <w:r w:rsidRPr="00DE0432">
        <w:rPr>
          <w:rFonts w:ascii="宋体" w:eastAsia="宋体" w:hAnsi="宋体" w:hint="eastAsia"/>
        </w:rPr>
        <w:t>辛勤指导</w:t>
      </w:r>
      <w:proofErr w:type="gramEnd"/>
      <w:r w:rsidRPr="00DE0432">
        <w:rPr>
          <w:rFonts w:ascii="宋体" w:eastAsia="宋体" w:hAnsi="宋体" w:hint="eastAsia"/>
        </w:rPr>
        <w:t>和鼓励，我们才可以更好更快</w:t>
      </w:r>
      <w:r>
        <w:rPr>
          <w:rFonts w:ascii="宋体" w:eastAsia="宋体" w:hAnsi="宋体" w:hint="eastAsia"/>
        </w:rPr>
        <w:t>地</w:t>
      </w:r>
      <w:r w:rsidRPr="00DE0432">
        <w:rPr>
          <w:rFonts w:ascii="宋体" w:eastAsia="宋体" w:hAnsi="宋体" w:hint="eastAsia"/>
        </w:rPr>
        <w:t>完成我们自己任务，他们在我们困难的时候给的很多指导和建议都对项目的进程有极大的帮助。</w:t>
      </w:r>
    </w:p>
    <w:p w14:paraId="5DD7F555" w14:textId="77777777" w:rsidR="002F6DB4" w:rsidRDefault="000303B1">
      <w:pPr>
        <w:pStyle w:val="a3"/>
        <w:ind w:firstLine="480"/>
        <w:jc w:val="left"/>
        <w:rPr>
          <w:rFonts w:ascii="宋体" w:eastAsia="宋体" w:hAnsi="宋体"/>
        </w:rPr>
      </w:pPr>
      <w:r>
        <w:rPr>
          <w:rFonts w:ascii="宋体" w:eastAsia="宋体" w:hAnsi="宋体" w:hint="eastAsia"/>
        </w:rPr>
        <w:t>最后特别感谢 Imagination Community 对本次实验中的支持和贡献，正因为有这些业界公司无私的教学支持才能让我们这些学生在学习中走的更远。</w:t>
      </w:r>
    </w:p>
    <w:p w14:paraId="40EB9878" w14:textId="77777777" w:rsidR="002F6DB4" w:rsidRDefault="002F6DB4">
      <w:pPr>
        <w:pStyle w:val="a3"/>
        <w:ind w:firstLineChars="175"/>
        <w:jc w:val="left"/>
        <w:rPr>
          <w:rFonts w:ascii="宋体" w:eastAsia="宋体" w:hAnsi="宋体"/>
        </w:rPr>
      </w:pPr>
    </w:p>
    <w:p w14:paraId="2944FE39" w14:textId="77777777" w:rsidR="002F6DB4" w:rsidRDefault="002F6DB4">
      <w:pPr>
        <w:pStyle w:val="a3"/>
        <w:ind w:firstLineChars="175"/>
        <w:jc w:val="left"/>
        <w:rPr>
          <w:rFonts w:ascii="宋体" w:eastAsia="宋体" w:hAnsi="宋体"/>
        </w:rPr>
      </w:pPr>
    </w:p>
    <w:p w14:paraId="56D9A740" w14:textId="77777777" w:rsidR="002F6DB4" w:rsidRDefault="002F6DB4">
      <w:pPr>
        <w:pStyle w:val="a3"/>
        <w:ind w:firstLineChars="175"/>
        <w:jc w:val="left"/>
        <w:rPr>
          <w:rFonts w:ascii="宋体" w:eastAsia="宋体" w:hAnsi="宋体"/>
        </w:rPr>
        <w:sectPr w:rsidR="002F6DB4">
          <w:headerReference w:type="default" r:id="rId43"/>
          <w:footerReference w:type="default" r:id="rId44"/>
          <w:footnotePr>
            <w:numRestart w:val="eachPage"/>
          </w:footnotePr>
          <w:pgSz w:w="11906" w:h="16838"/>
          <w:pgMar w:top="1843" w:right="1531" w:bottom="1418" w:left="1531" w:header="851" w:footer="992" w:gutter="0"/>
          <w:cols w:space="720"/>
          <w:docGrid w:type="linesAndChars" w:linePitch="459"/>
        </w:sectPr>
      </w:pPr>
    </w:p>
    <w:p w14:paraId="76F21438" w14:textId="77777777" w:rsidR="002F6DB4" w:rsidRDefault="000303B1">
      <w:pPr>
        <w:pStyle w:val="10"/>
        <w:numPr>
          <w:ilvl w:val="0"/>
          <w:numId w:val="0"/>
        </w:numPr>
      </w:pPr>
      <w:bookmarkStart w:id="64" w:name="_Toc28852075"/>
      <w:r>
        <w:rPr>
          <w:rFonts w:hint="eastAsia"/>
        </w:rPr>
        <w:lastRenderedPageBreak/>
        <w:t>参考文献</w:t>
      </w:r>
      <w:bookmarkEnd w:id="57"/>
      <w:bookmarkEnd w:id="58"/>
      <w:bookmarkEnd w:id="59"/>
      <w:bookmarkEnd w:id="60"/>
      <w:bookmarkEnd w:id="61"/>
      <w:bookmarkEnd w:id="62"/>
      <w:bookmarkEnd w:id="64"/>
    </w:p>
    <w:p w14:paraId="3FFE9D9B" w14:textId="77777777" w:rsidR="00DE0432" w:rsidRDefault="00DE0432" w:rsidP="00DE0432">
      <w:pPr>
        <w:pStyle w:val="afff1"/>
        <w:ind w:firstLine="0"/>
      </w:pPr>
      <w:bookmarkStart w:id="65" w:name="_Hlt127187993"/>
      <w:bookmarkStart w:id="66" w:name="_Hlt133999525"/>
      <w:bookmarkStart w:id="67" w:name="_Hlt133996523"/>
      <w:bookmarkStart w:id="68" w:name="_Hlt134000930"/>
      <w:bookmarkStart w:id="69" w:name="_Hlt133997595"/>
      <w:bookmarkEnd w:id="65"/>
      <w:bookmarkEnd w:id="66"/>
      <w:bookmarkEnd w:id="67"/>
      <w:bookmarkEnd w:id="68"/>
      <w:bookmarkEnd w:id="69"/>
      <w:r>
        <w:rPr>
          <w:rFonts w:hint="eastAsia"/>
        </w:rPr>
        <w:t>[</w:t>
      </w:r>
      <w:r>
        <w:t>1</w:t>
      </w:r>
      <w:r>
        <w:rPr>
          <w:rFonts w:hint="eastAsia"/>
        </w:rPr>
        <w:t xml:space="preserve">]. </w:t>
      </w:r>
      <w:r>
        <w:rPr>
          <w:rFonts w:hint="eastAsia"/>
        </w:rPr>
        <w:t>秦磊华，吴非，莫正坤</w:t>
      </w:r>
      <w:r>
        <w:rPr>
          <w:rFonts w:hint="eastAsia"/>
        </w:rPr>
        <w:t>.</w:t>
      </w:r>
      <w:r>
        <w:rPr>
          <w:rFonts w:hint="eastAsia"/>
        </w:rPr>
        <w:t>计算机组成原理</w:t>
      </w:r>
      <w:r>
        <w:rPr>
          <w:rFonts w:hint="eastAsia"/>
        </w:rPr>
        <w:t xml:space="preserve">. </w:t>
      </w:r>
      <w:r>
        <w:rPr>
          <w:rFonts w:hint="eastAsia"/>
        </w:rPr>
        <w:t>北京：清华大学出版社，</w:t>
      </w:r>
      <w:r>
        <w:rPr>
          <w:rFonts w:hint="eastAsia"/>
        </w:rPr>
        <w:t xml:space="preserve">2011 </w:t>
      </w:r>
      <w:r>
        <w:rPr>
          <w:rFonts w:hint="eastAsia"/>
        </w:rPr>
        <w:t>年</w:t>
      </w:r>
      <w:r>
        <w:rPr>
          <w:rFonts w:hint="eastAsia"/>
        </w:rPr>
        <w:t>.</w:t>
      </w:r>
    </w:p>
    <w:p w14:paraId="25F1277D" w14:textId="77777777" w:rsidR="00DE0432" w:rsidRDefault="00DE0432" w:rsidP="00DE0432">
      <w:pPr>
        <w:pStyle w:val="afff1"/>
        <w:ind w:firstLine="0"/>
      </w:pPr>
      <w:r>
        <w:rPr>
          <w:rFonts w:hint="eastAsia"/>
        </w:rPr>
        <w:t>[</w:t>
      </w:r>
      <w:r>
        <w:t>2</w:t>
      </w:r>
      <w:r>
        <w:rPr>
          <w:rFonts w:hint="eastAsia"/>
        </w:rPr>
        <w:t xml:space="preserve">]. </w:t>
      </w:r>
      <w:r>
        <w:rPr>
          <w:rFonts w:hint="eastAsia"/>
        </w:rPr>
        <w:t>袁春风编著</w:t>
      </w:r>
      <w:r>
        <w:rPr>
          <w:rFonts w:hint="eastAsia"/>
        </w:rPr>
        <w:t xml:space="preserve">. </w:t>
      </w:r>
      <w:r>
        <w:rPr>
          <w:rFonts w:hint="eastAsia"/>
        </w:rPr>
        <w:t>计算机组成与系统结构</w:t>
      </w:r>
      <w:r>
        <w:rPr>
          <w:rFonts w:hint="eastAsia"/>
        </w:rPr>
        <w:t xml:space="preserve">. </w:t>
      </w:r>
      <w:r>
        <w:rPr>
          <w:rFonts w:hint="eastAsia"/>
        </w:rPr>
        <w:t>北京：清华大学出版社，</w:t>
      </w:r>
      <w:r>
        <w:rPr>
          <w:rFonts w:hint="eastAsia"/>
        </w:rPr>
        <w:t xml:space="preserve">2011 </w:t>
      </w:r>
      <w:r>
        <w:rPr>
          <w:rFonts w:hint="eastAsia"/>
        </w:rPr>
        <w:t>年</w:t>
      </w:r>
      <w:r>
        <w:rPr>
          <w:rFonts w:hint="eastAsia"/>
        </w:rPr>
        <w:t>.</w:t>
      </w:r>
    </w:p>
    <w:p w14:paraId="2F84BAA2" w14:textId="77777777" w:rsidR="00DE0432" w:rsidRDefault="00DE0432" w:rsidP="00DE0432">
      <w:pPr>
        <w:pStyle w:val="afff1"/>
        <w:ind w:firstLine="0"/>
      </w:pPr>
      <w:r>
        <w:rPr>
          <w:rFonts w:hint="eastAsia"/>
        </w:rPr>
        <w:t>[</w:t>
      </w:r>
      <w:r>
        <w:t>3</w:t>
      </w:r>
      <w:r>
        <w:rPr>
          <w:rFonts w:hint="eastAsia"/>
        </w:rPr>
        <w:t xml:space="preserve">]. </w:t>
      </w:r>
      <w:r>
        <w:rPr>
          <w:rFonts w:hint="eastAsia"/>
        </w:rPr>
        <w:t>张晨曦，王志英</w:t>
      </w:r>
      <w:r>
        <w:rPr>
          <w:rFonts w:hint="eastAsia"/>
        </w:rPr>
        <w:t xml:space="preserve">. </w:t>
      </w:r>
      <w:r>
        <w:rPr>
          <w:rFonts w:hint="eastAsia"/>
        </w:rPr>
        <w:t>计算机系统结构</w:t>
      </w:r>
      <w:r>
        <w:rPr>
          <w:rFonts w:hint="eastAsia"/>
        </w:rPr>
        <w:t xml:space="preserve">. </w:t>
      </w:r>
      <w:r>
        <w:rPr>
          <w:rFonts w:hint="eastAsia"/>
        </w:rPr>
        <w:t>高等教育出版社，</w:t>
      </w:r>
      <w:r>
        <w:rPr>
          <w:rFonts w:hint="eastAsia"/>
        </w:rPr>
        <w:t xml:space="preserve">2008 </w:t>
      </w:r>
      <w:r>
        <w:rPr>
          <w:rFonts w:hint="eastAsia"/>
        </w:rPr>
        <w:t>年</w:t>
      </w:r>
      <w:r>
        <w:rPr>
          <w:rFonts w:hint="eastAsia"/>
        </w:rPr>
        <w:t>.</w:t>
      </w:r>
    </w:p>
    <w:p w14:paraId="11F892A0" w14:textId="77777777" w:rsidR="00DE0432" w:rsidRDefault="00DE0432" w:rsidP="00DE0432">
      <w:pPr>
        <w:pStyle w:val="afff1"/>
        <w:ind w:firstLine="0"/>
        <w:sectPr w:rsidR="00DE0432">
          <w:headerReference w:type="default" r:id="rId45"/>
          <w:footerReference w:type="default" r:id="rId46"/>
          <w:footnotePr>
            <w:numRestart w:val="eachPage"/>
          </w:footnotePr>
          <w:pgSz w:w="11906" w:h="16838"/>
          <w:pgMar w:top="1843" w:right="1531" w:bottom="1418" w:left="1531" w:header="851" w:footer="992" w:gutter="0"/>
          <w:cols w:space="720"/>
          <w:docGrid w:type="linesAndChars" w:linePitch="459"/>
        </w:sectPr>
      </w:pPr>
      <w:r>
        <w:rPr>
          <w:rFonts w:hint="eastAsia"/>
        </w:rPr>
        <w:t>[</w:t>
      </w:r>
      <w:r>
        <w:t>4</w:t>
      </w:r>
      <w:r>
        <w:rPr>
          <w:rFonts w:hint="eastAsia"/>
        </w:rPr>
        <w:t xml:space="preserve">]. </w:t>
      </w:r>
      <w:proofErr w:type="gramStart"/>
      <w:r>
        <w:rPr>
          <w:rFonts w:hint="eastAsia"/>
        </w:rPr>
        <w:t>周湘贞</w:t>
      </w:r>
      <w:proofErr w:type="gramEnd"/>
      <w:r>
        <w:rPr>
          <w:rFonts w:hint="eastAsia"/>
        </w:rPr>
        <w:t xml:space="preserve">. </w:t>
      </w:r>
      <w:r>
        <w:rPr>
          <w:rFonts w:hint="eastAsia"/>
        </w:rPr>
        <w:t>操作系统原理与实践教程</w:t>
      </w:r>
      <w:r>
        <w:rPr>
          <w:rFonts w:hint="eastAsia"/>
        </w:rPr>
        <w:t xml:space="preserve">. </w:t>
      </w:r>
      <w:r>
        <w:rPr>
          <w:rFonts w:hint="eastAsia"/>
        </w:rPr>
        <w:t>北京</w:t>
      </w:r>
      <w:r>
        <w:rPr>
          <w:rFonts w:hint="eastAsia"/>
        </w:rPr>
        <w:t>:</w:t>
      </w:r>
      <w:r>
        <w:rPr>
          <w:rFonts w:hint="eastAsia"/>
        </w:rPr>
        <w:t>清华大学出版社，</w:t>
      </w:r>
      <w:r>
        <w:rPr>
          <w:rFonts w:hint="eastAsia"/>
        </w:rPr>
        <w:t>2006.</w:t>
      </w:r>
    </w:p>
    <w:p w14:paraId="081DB954" w14:textId="77777777" w:rsidR="002F6DB4" w:rsidRDefault="002F6DB4">
      <w:pPr>
        <w:ind w:firstLineChars="200" w:firstLine="480"/>
      </w:pPr>
    </w:p>
    <w:tbl>
      <w:tblPr>
        <w:tblW w:w="9180" w:type="dxa"/>
        <w:tblLayout w:type="fixed"/>
        <w:tblLook w:val="04A0" w:firstRow="1" w:lastRow="0" w:firstColumn="1" w:lastColumn="0" w:noHBand="0" w:noVBand="1"/>
      </w:tblPr>
      <w:tblGrid>
        <w:gridCol w:w="9180"/>
      </w:tblGrid>
      <w:tr w:rsidR="002F6DB4" w14:paraId="0BEFEA47" w14:textId="77777777">
        <w:tc>
          <w:tcPr>
            <w:tcW w:w="9180" w:type="dxa"/>
            <w:vAlign w:val="bottom"/>
          </w:tcPr>
          <w:p w14:paraId="775B7DA4" w14:textId="77777777" w:rsidR="002F6DB4" w:rsidRDefault="000303B1">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2F6DB4" w14:paraId="0BC89D84" w14:textId="77777777">
        <w:trPr>
          <w:trHeight w:hRule="exact" w:val="2981"/>
        </w:trPr>
        <w:tc>
          <w:tcPr>
            <w:tcW w:w="9180" w:type="dxa"/>
          </w:tcPr>
          <w:p w14:paraId="0DFB5646" w14:textId="77777777" w:rsidR="002F6DB4" w:rsidRDefault="000303B1">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7E2982E8" w14:textId="77777777" w:rsidR="002F6DB4" w:rsidRDefault="000303B1">
            <w:pPr>
              <w:spacing w:line="276" w:lineRule="auto"/>
              <w:ind w:firstLineChars="177" w:firstLine="425"/>
            </w:pPr>
            <w:r>
              <w:rPr>
                <w:rFonts w:hint="eastAsia"/>
              </w:rPr>
              <w:t>特此声明！</w:t>
            </w:r>
          </w:p>
          <w:p w14:paraId="1990096D" w14:textId="77777777" w:rsidR="002F6DB4" w:rsidRDefault="000303B1">
            <w:pPr>
              <w:wordWrap w:val="0"/>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r>
              <w:rPr>
                <w:rFonts w:hint="eastAsia"/>
                <w:b/>
                <w:color w:val="BFBFBF"/>
                <w:u w:val="single"/>
              </w:rPr>
              <w:t xml:space="preserve">         </w:t>
            </w:r>
            <w:r>
              <w:rPr>
                <w:rFonts w:hint="eastAsia"/>
                <w:b/>
                <w:color w:val="F2F2F2"/>
                <w:u w:val="single"/>
              </w:rPr>
              <w:t xml:space="preserve"> </w:t>
            </w:r>
          </w:p>
          <w:p w14:paraId="45C659E9" w14:textId="77777777" w:rsidR="002F6DB4" w:rsidRDefault="002F6DB4">
            <w:pPr>
              <w:spacing w:line="276" w:lineRule="auto"/>
              <w:ind w:firstLineChars="177" w:firstLine="426"/>
              <w:rPr>
                <w:b/>
                <w:color w:val="FF0000"/>
              </w:rPr>
            </w:pPr>
          </w:p>
          <w:p w14:paraId="65742C24" w14:textId="77777777" w:rsidR="002F6DB4" w:rsidRDefault="002F6DB4">
            <w:pPr>
              <w:spacing w:line="276" w:lineRule="auto"/>
              <w:ind w:firstLineChars="177" w:firstLine="426"/>
              <w:rPr>
                <w:b/>
                <w:color w:val="FF0000"/>
              </w:rPr>
            </w:pPr>
          </w:p>
          <w:p w14:paraId="34CE3B85" w14:textId="77777777" w:rsidR="002F6DB4" w:rsidRDefault="002F6DB4">
            <w:pPr>
              <w:spacing w:line="276" w:lineRule="auto"/>
              <w:ind w:firstLineChars="177" w:firstLine="426"/>
              <w:rPr>
                <w:b/>
                <w:color w:val="FF0000"/>
              </w:rPr>
            </w:pPr>
          </w:p>
          <w:p w14:paraId="66CE1A02" w14:textId="77777777" w:rsidR="002F6DB4" w:rsidRDefault="002F6DB4">
            <w:pPr>
              <w:spacing w:line="276" w:lineRule="auto"/>
              <w:ind w:firstLineChars="177" w:firstLine="426"/>
              <w:rPr>
                <w:b/>
                <w:color w:val="FF0000"/>
              </w:rPr>
            </w:pPr>
          </w:p>
        </w:tc>
      </w:tr>
      <w:tr w:rsidR="002F6DB4" w14:paraId="464DB081" w14:textId="77777777">
        <w:tc>
          <w:tcPr>
            <w:tcW w:w="9180" w:type="dxa"/>
            <w:vAlign w:val="bottom"/>
          </w:tcPr>
          <w:p w14:paraId="2A4F7BD0" w14:textId="77777777" w:rsidR="002F6DB4" w:rsidRDefault="000303B1">
            <w:pPr>
              <w:spacing w:line="300" w:lineRule="auto"/>
              <w:jc w:val="left"/>
              <w:rPr>
                <w:rFonts w:ascii="黑体" w:eastAsia="黑体" w:hAnsi="黑体"/>
                <w:sz w:val="28"/>
                <w:szCs w:val="28"/>
                <w:lang w:val="en-GB"/>
              </w:rPr>
            </w:pPr>
            <w:r>
              <w:rPr>
                <w:rFonts w:ascii="楷体" w:eastAsia="楷体" w:hAnsi="楷体" w:hint="eastAsia"/>
                <w:sz w:val="32"/>
                <w:szCs w:val="32"/>
              </w:rPr>
              <w:t>二、对课程实验的学术评语（教师填写</w:t>
            </w:r>
            <w:r>
              <w:rPr>
                <w:rFonts w:ascii="楷体" w:eastAsia="楷体" w:hAnsi="楷体"/>
                <w:sz w:val="32"/>
                <w:szCs w:val="32"/>
              </w:rPr>
              <w:t>）</w:t>
            </w:r>
          </w:p>
        </w:tc>
      </w:tr>
      <w:tr w:rsidR="002F6DB4" w14:paraId="1C92BA6F" w14:textId="77777777">
        <w:trPr>
          <w:trHeight w:hRule="exact" w:val="3093"/>
        </w:trPr>
        <w:tc>
          <w:tcPr>
            <w:tcW w:w="9180" w:type="dxa"/>
          </w:tcPr>
          <w:p w14:paraId="2D792BD1" w14:textId="77777777" w:rsidR="002F6DB4" w:rsidRDefault="000303B1">
            <w:pPr>
              <w:spacing w:line="276" w:lineRule="auto"/>
              <w:ind w:firstLineChars="100" w:firstLine="281"/>
              <w:rPr>
                <w:rFonts w:ascii="楷体" w:eastAsia="楷体" w:hAnsi="楷体" w:cs="HAKUYOGuiFanZi3500"/>
                <w:b/>
                <w:color w:val="FF0000"/>
                <w:sz w:val="36"/>
                <w:szCs w:val="36"/>
              </w:rPr>
            </w:pPr>
            <w:r>
              <w:rPr>
                <w:b/>
                <w:color w:val="FF0000"/>
                <w:sz w:val="28"/>
              </w:rPr>
              <w:t xml:space="preserve"> </w:t>
            </w:r>
          </w:p>
        </w:tc>
      </w:tr>
      <w:tr w:rsidR="002F6DB4" w14:paraId="590E4899" w14:textId="77777777">
        <w:trPr>
          <w:trHeight w:val="702"/>
        </w:trPr>
        <w:tc>
          <w:tcPr>
            <w:tcW w:w="9180" w:type="dxa"/>
            <w:vAlign w:val="bottom"/>
          </w:tcPr>
          <w:p w14:paraId="4406EF11" w14:textId="77777777" w:rsidR="002F6DB4" w:rsidRDefault="000303B1">
            <w:pPr>
              <w:spacing w:line="360" w:lineRule="auto"/>
              <w:rPr>
                <w:rFonts w:ascii="Cambria Math" w:hAnsi="Cambria Math"/>
                <w:lang w:val="en-GB"/>
              </w:rPr>
            </w:pPr>
            <w:r>
              <w:rPr>
                <w:rFonts w:ascii="楷体" w:eastAsia="楷体" w:hAnsi="楷体" w:hint="eastAsia"/>
                <w:sz w:val="32"/>
                <w:szCs w:val="32"/>
              </w:rPr>
              <w:t>三、对课程设计的评分（教师填写</w:t>
            </w:r>
            <w:r>
              <w:rPr>
                <w:rFonts w:ascii="楷体" w:eastAsia="楷体" w:hAnsi="楷体"/>
                <w:sz w:val="32"/>
                <w:szCs w:val="32"/>
              </w:rPr>
              <w:t>）</w:t>
            </w:r>
          </w:p>
        </w:tc>
      </w:tr>
      <w:tr w:rsidR="002F6DB4" w14:paraId="31F527BC" w14:textId="77777777">
        <w:trPr>
          <w:trHeight w:hRule="exact" w:val="3425"/>
        </w:trPr>
        <w:tc>
          <w:tcPr>
            <w:tcW w:w="9180" w:type="dxa"/>
          </w:tcPr>
          <w:p w14:paraId="1404053A" w14:textId="77777777" w:rsidR="002F6DB4" w:rsidRDefault="002F6DB4">
            <w:pPr>
              <w:spacing w:line="120" w:lineRule="auto"/>
              <w:ind w:firstLineChars="177" w:firstLine="195"/>
              <w:rPr>
                <w:sz w:val="11"/>
                <w:lang w:val="en-GB"/>
              </w:rPr>
            </w:pPr>
          </w:p>
          <w:tbl>
            <w:tblPr>
              <w:tblW w:w="7796"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9"/>
              <w:gridCol w:w="1949"/>
              <w:gridCol w:w="1949"/>
              <w:gridCol w:w="1949"/>
            </w:tblGrid>
            <w:tr w:rsidR="002F6DB4" w14:paraId="00F1797F" w14:textId="77777777">
              <w:trPr>
                <w:trHeight w:val="1244"/>
              </w:trPr>
              <w:tc>
                <w:tcPr>
                  <w:tcW w:w="1949" w:type="dxa"/>
                  <w:vAlign w:val="center"/>
                </w:tcPr>
                <w:p w14:paraId="79494E45" w14:textId="77777777" w:rsidR="002F6DB4" w:rsidRDefault="000303B1">
                  <w:pPr>
                    <w:jc w:val="center"/>
                    <w:rPr>
                      <w:rFonts w:ascii="楷体" w:eastAsia="楷体" w:hAnsi="楷体"/>
                      <w:sz w:val="28"/>
                      <w:szCs w:val="28"/>
                    </w:rPr>
                  </w:pPr>
                  <w:r>
                    <w:rPr>
                      <w:rFonts w:ascii="楷体" w:eastAsia="楷体" w:hAnsi="楷体" w:hint="eastAsia"/>
                      <w:sz w:val="28"/>
                      <w:szCs w:val="28"/>
                    </w:rPr>
                    <w:t>评分项目</w:t>
                  </w:r>
                </w:p>
                <w:p w14:paraId="0C4CA2DB" w14:textId="77777777" w:rsidR="002F6DB4" w:rsidRDefault="000303B1">
                  <w:pPr>
                    <w:jc w:val="center"/>
                    <w:rPr>
                      <w:rFonts w:ascii="楷体" w:eastAsia="楷体" w:hAnsi="楷体"/>
                      <w:sz w:val="28"/>
                      <w:szCs w:val="28"/>
                    </w:rPr>
                  </w:pPr>
                  <w:r>
                    <w:rPr>
                      <w:rFonts w:ascii="楷体" w:eastAsia="楷体" w:hAnsi="楷体" w:hint="eastAsia"/>
                      <w:sz w:val="28"/>
                      <w:szCs w:val="28"/>
                    </w:rPr>
                    <w:t>（分值）</w:t>
                  </w:r>
                </w:p>
              </w:tc>
              <w:tc>
                <w:tcPr>
                  <w:tcW w:w="1949" w:type="dxa"/>
                  <w:vAlign w:val="center"/>
                </w:tcPr>
                <w:p w14:paraId="731073B6" w14:textId="77777777" w:rsidR="002F6DB4" w:rsidRDefault="000303B1">
                  <w:pPr>
                    <w:jc w:val="center"/>
                    <w:rPr>
                      <w:rFonts w:ascii="楷体" w:eastAsia="楷体" w:hAnsi="楷体"/>
                      <w:sz w:val="28"/>
                      <w:szCs w:val="28"/>
                    </w:rPr>
                  </w:pPr>
                  <w:r>
                    <w:rPr>
                      <w:rFonts w:ascii="楷体" w:eastAsia="楷体" w:hAnsi="楷体" w:hint="eastAsia"/>
                      <w:sz w:val="28"/>
                      <w:szCs w:val="28"/>
                    </w:rPr>
                    <w:t>报告撰写</w:t>
                  </w:r>
                </w:p>
                <w:p w14:paraId="59340A3F" w14:textId="77777777" w:rsidR="002F6DB4" w:rsidRDefault="000303B1">
                  <w:pPr>
                    <w:jc w:val="center"/>
                    <w:rPr>
                      <w:rFonts w:ascii="楷体" w:eastAsia="楷体" w:hAnsi="楷体"/>
                      <w:sz w:val="28"/>
                      <w:szCs w:val="28"/>
                    </w:rPr>
                  </w:pPr>
                  <w:r>
                    <w:rPr>
                      <w:rFonts w:ascii="楷体" w:eastAsia="楷体" w:hAnsi="楷体" w:hint="eastAsia"/>
                      <w:sz w:val="28"/>
                      <w:szCs w:val="28"/>
                    </w:rPr>
                    <w:t>（30分）</w:t>
                  </w:r>
                </w:p>
              </w:tc>
              <w:tc>
                <w:tcPr>
                  <w:tcW w:w="1949" w:type="dxa"/>
                  <w:vAlign w:val="center"/>
                </w:tcPr>
                <w:p w14:paraId="3C79F9EA" w14:textId="77777777" w:rsidR="002F6DB4" w:rsidRDefault="000303B1">
                  <w:pPr>
                    <w:jc w:val="center"/>
                    <w:rPr>
                      <w:rFonts w:ascii="楷体" w:eastAsia="楷体" w:hAnsi="楷体"/>
                      <w:sz w:val="28"/>
                      <w:szCs w:val="28"/>
                    </w:rPr>
                  </w:pPr>
                  <w:proofErr w:type="gramStart"/>
                  <w:r>
                    <w:rPr>
                      <w:rFonts w:ascii="楷体" w:eastAsia="楷体" w:hAnsi="楷体" w:hint="eastAsia"/>
                      <w:sz w:val="28"/>
                      <w:szCs w:val="28"/>
                    </w:rPr>
                    <w:t>课设过程</w:t>
                  </w:r>
                  <w:proofErr w:type="gramEnd"/>
                </w:p>
                <w:p w14:paraId="2E75567B" w14:textId="77777777" w:rsidR="002F6DB4" w:rsidRDefault="000303B1">
                  <w:pPr>
                    <w:jc w:val="center"/>
                    <w:rPr>
                      <w:rFonts w:ascii="楷体" w:eastAsia="楷体" w:hAnsi="楷体"/>
                      <w:sz w:val="28"/>
                      <w:szCs w:val="28"/>
                    </w:rPr>
                  </w:pPr>
                  <w:r>
                    <w:rPr>
                      <w:rFonts w:ascii="楷体" w:eastAsia="楷体" w:hAnsi="楷体" w:hint="eastAsia"/>
                      <w:sz w:val="28"/>
                      <w:szCs w:val="28"/>
                    </w:rPr>
                    <w:t>（70分）</w:t>
                  </w:r>
                </w:p>
              </w:tc>
              <w:tc>
                <w:tcPr>
                  <w:tcW w:w="1949" w:type="dxa"/>
                  <w:vAlign w:val="center"/>
                </w:tcPr>
                <w:p w14:paraId="668389AB" w14:textId="77777777" w:rsidR="002F6DB4" w:rsidRDefault="000303B1">
                  <w:pPr>
                    <w:jc w:val="center"/>
                    <w:rPr>
                      <w:rFonts w:ascii="楷体" w:eastAsia="楷体" w:hAnsi="楷体"/>
                      <w:sz w:val="28"/>
                      <w:szCs w:val="28"/>
                    </w:rPr>
                  </w:pPr>
                  <w:r>
                    <w:rPr>
                      <w:rFonts w:ascii="楷体" w:eastAsia="楷体" w:hAnsi="楷体" w:hint="eastAsia"/>
                      <w:sz w:val="28"/>
                      <w:szCs w:val="28"/>
                    </w:rPr>
                    <w:t>最终评定</w:t>
                  </w:r>
                </w:p>
                <w:p w14:paraId="5F454EEB" w14:textId="77777777" w:rsidR="002F6DB4" w:rsidRDefault="000303B1">
                  <w:pPr>
                    <w:jc w:val="center"/>
                    <w:rPr>
                      <w:rFonts w:ascii="楷体" w:eastAsia="楷体" w:hAnsi="楷体"/>
                      <w:sz w:val="28"/>
                      <w:szCs w:val="28"/>
                    </w:rPr>
                  </w:pPr>
                  <w:r>
                    <w:rPr>
                      <w:rFonts w:ascii="楷体" w:eastAsia="楷体" w:hAnsi="楷体" w:hint="eastAsia"/>
                      <w:sz w:val="28"/>
                      <w:szCs w:val="28"/>
                    </w:rPr>
                    <w:t>（100分）</w:t>
                  </w:r>
                </w:p>
              </w:tc>
            </w:tr>
            <w:tr w:rsidR="002F6DB4" w14:paraId="4AE8184F" w14:textId="77777777">
              <w:trPr>
                <w:trHeight w:val="1133"/>
              </w:trPr>
              <w:tc>
                <w:tcPr>
                  <w:tcW w:w="1949" w:type="dxa"/>
                  <w:vAlign w:val="center"/>
                </w:tcPr>
                <w:p w14:paraId="4ACEB4BC" w14:textId="77777777" w:rsidR="002F6DB4" w:rsidRDefault="000303B1">
                  <w:pPr>
                    <w:jc w:val="center"/>
                  </w:pPr>
                  <w:r>
                    <w:rPr>
                      <w:rFonts w:ascii="楷体" w:eastAsia="楷体" w:hAnsi="楷体" w:hint="eastAsia"/>
                      <w:sz w:val="28"/>
                      <w:szCs w:val="28"/>
                    </w:rPr>
                    <w:t>得分</w:t>
                  </w:r>
                </w:p>
              </w:tc>
              <w:tc>
                <w:tcPr>
                  <w:tcW w:w="1949" w:type="dxa"/>
                  <w:vAlign w:val="center"/>
                </w:tcPr>
                <w:p w14:paraId="76F86198" w14:textId="77777777" w:rsidR="002F6DB4" w:rsidRDefault="002F6DB4">
                  <w:pPr>
                    <w:jc w:val="center"/>
                    <w:rPr>
                      <w:rFonts w:ascii="楷体" w:eastAsia="楷体" w:hAnsi="楷体"/>
                      <w:sz w:val="28"/>
                    </w:rPr>
                  </w:pPr>
                </w:p>
              </w:tc>
              <w:tc>
                <w:tcPr>
                  <w:tcW w:w="1949" w:type="dxa"/>
                  <w:vAlign w:val="center"/>
                </w:tcPr>
                <w:p w14:paraId="31C4EC98" w14:textId="77777777" w:rsidR="002F6DB4" w:rsidRDefault="002F6DB4">
                  <w:pPr>
                    <w:jc w:val="center"/>
                    <w:rPr>
                      <w:rFonts w:ascii="楷体" w:eastAsia="楷体" w:hAnsi="楷体"/>
                      <w:sz w:val="28"/>
                    </w:rPr>
                  </w:pPr>
                </w:p>
              </w:tc>
              <w:tc>
                <w:tcPr>
                  <w:tcW w:w="1949" w:type="dxa"/>
                  <w:vAlign w:val="center"/>
                </w:tcPr>
                <w:p w14:paraId="6AB55E1B" w14:textId="77777777" w:rsidR="002F6DB4" w:rsidRDefault="002F6DB4">
                  <w:pPr>
                    <w:jc w:val="center"/>
                    <w:rPr>
                      <w:color w:val="0000FF"/>
                      <w:sz w:val="28"/>
                    </w:rPr>
                  </w:pPr>
                </w:p>
              </w:tc>
            </w:tr>
          </w:tbl>
          <w:p w14:paraId="44F97B1F" w14:textId="77777777" w:rsidR="002F6DB4" w:rsidRDefault="002F6DB4">
            <w:pPr>
              <w:ind w:firstLineChars="177" w:firstLine="425"/>
              <w:rPr>
                <w:lang w:val="en-GB"/>
              </w:rPr>
            </w:pPr>
          </w:p>
        </w:tc>
      </w:tr>
      <w:tr w:rsidR="002F6DB4" w14:paraId="5C63C895" w14:textId="77777777">
        <w:trPr>
          <w:trHeight w:val="694"/>
        </w:trPr>
        <w:tc>
          <w:tcPr>
            <w:tcW w:w="9180" w:type="dxa"/>
            <w:vAlign w:val="bottom"/>
          </w:tcPr>
          <w:p w14:paraId="2502181D" w14:textId="77777777" w:rsidR="002F6DB4" w:rsidRDefault="000303B1">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Pr>
                <w:rFonts w:hint="eastAsia"/>
                <w:b/>
              </w:rPr>
              <w:t xml:space="preserve">2018-12-17      </w:t>
            </w:r>
          </w:p>
        </w:tc>
      </w:tr>
      <w:bookmarkEnd w:id="0"/>
    </w:tbl>
    <w:p w14:paraId="7B12D0DF" w14:textId="77777777" w:rsidR="002F6DB4" w:rsidRDefault="002F6DB4"/>
    <w:sectPr w:rsidR="002F6DB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24B15" w14:textId="77777777" w:rsidR="006B5B80" w:rsidRDefault="006B5B80">
      <w:r>
        <w:separator/>
      </w:r>
    </w:p>
  </w:endnote>
  <w:endnote w:type="continuationSeparator" w:id="0">
    <w:p w14:paraId="5280A1E5" w14:textId="77777777" w:rsidR="006B5B80" w:rsidRDefault="006B5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auto"/>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Times">
    <w:altName w:val="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HAKUYOGuiFanZi3500">
    <w:altName w:val="宋体"/>
    <w:charset w:val="86"/>
    <w:family w:val="auto"/>
    <w:pitch w:val="default"/>
    <w:sig w:usb0="00000000" w:usb1="00000000" w:usb2="0000003F" w:usb3="00000000" w:csb0="003F00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B2546" w14:textId="77777777" w:rsidR="002F6DB4" w:rsidRDefault="000303B1">
    <w:pPr>
      <w:pStyle w:val="afa"/>
      <w:jc w:val="center"/>
    </w:pPr>
    <w:r>
      <w:rPr>
        <w:noProof/>
      </w:rPr>
      <mc:AlternateContent>
        <mc:Choice Requires="wps">
          <w:drawing>
            <wp:anchor distT="0" distB="0" distL="114300" distR="114300" simplePos="0" relativeHeight="251659264" behindDoc="0" locked="0" layoutInCell="1" allowOverlap="1" wp14:anchorId="1AB2092A" wp14:editId="3B16520C">
              <wp:simplePos x="0" y="0"/>
              <wp:positionH relativeFrom="column">
                <wp:posOffset>-106045</wp:posOffset>
              </wp:positionH>
              <wp:positionV relativeFrom="paragraph">
                <wp:posOffset>-47625</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 o:spid="_x0000_s1026" o:spt="20" style="position:absolute;left:0pt;margin-left:-8.35pt;margin-top:-3.75pt;height:0pt;width:459pt;z-index:251659264;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JfF+kNYA&#10;AAAJAQAADwAAAAAAAAABACAAAAAiAAAAZHJzL2Rvd25yZXYueG1sUEsBAhQAFAAAAAgAh07iQMw5&#10;MeCvAQAAUgMAAA4AAAAAAAAAAQAgAAAAJQEAAGRycy9lMm9Eb2MueG1sUEsFBgAAAAAGAAYAWQEA&#10;AEYFAAAAAA==&#10;">
              <v:fill on="f" focussize="0,0"/>
              <v:stroke color="#000000" joinstyle="round"/>
              <v:imagedata o:title=""/>
              <o:lock v:ext="edit" aspectratio="f"/>
            </v:line>
          </w:pict>
        </mc:Fallback>
      </mc:AlternateContent>
    </w:r>
    <w:r>
      <w:fldChar w:fldCharType="begin"/>
    </w:r>
    <w:r>
      <w:instrText>PAGE   \* MERGEFORMAT</w:instrText>
    </w:r>
    <w:r>
      <w:fldChar w:fldCharType="separate"/>
    </w:r>
    <w:r w:rsidR="00DE0432">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58340" w14:textId="77777777" w:rsidR="002F6DB4" w:rsidRDefault="000303B1">
    <w:pPr>
      <w:pStyle w:val="afa"/>
      <w:jc w:val="center"/>
    </w:pPr>
    <w:r>
      <w:rPr>
        <w:noProof/>
      </w:rPr>
      <mc:AlternateContent>
        <mc:Choice Requires="wps">
          <w:drawing>
            <wp:anchor distT="0" distB="0" distL="114300" distR="114300" simplePos="0" relativeHeight="251662336" behindDoc="0" locked="0" layoutInCell="1" allowOverlap="1" wp14:anchorId="7C6B44FF" wp14:editId="3A42EEA9">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2.05pt;margin-top:-3.35pt;height:0pt;width:444.6pt;z-index:251662336;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sxgHp1gAA&#10;AAgBAAAPAAAAAAAAAAEAIAAAACIAAABkcnMvZG93bnJldi54bWxQSwECFAAUAAAACACHTuJAiy1q&#10;Sq4BAABSAwAADgAAAAAAAAABACAAAAAlAQAAZHJzL2Uyb0RvYy54bWxQSwUGAAAAAAYABgBZAQAA&#10;RQUAAAAA&#10;">
              <v:fill on="f" focussize="0,0"/>
              <v:stroke color="#000000" joinstyle="round"/>
              <v:imagedata o:title=""/>
              <o:lock v:ext="edit" aspectratio="f"/>
            </v:line>
          </w:pict>
        </mc:Fallback>
      </mc:AlternateContent>
    </w:r>
    <w:r>
      <w:fldChar w:fldCharType="begin"/>
    </w:r>
    <w:r>
      <w:instrText>PAGE   \* MERGEFORMAT</w:instrText>
    </w:r>
    <w:r>
      <w:fldChar w:fldCharType="separate"/>
    </w:r>
    <w:r w:rsidR="00DE0432">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36D5C" w14:textId="77777777" w:rsidR="002F6DB4" w:rsidRDefault="000303B1">
    <w:pPr>
      <w:pStyle w:val="afa"/>
      <w:jc w:val="center"/>
    </w:pPr>
    <w:r>
      <w:rPr>
        <w:noProof/>
      </w:rPr>
      <mc:AlternateContent>
        <mc:Choice Requires="wps">
          <w:drawing>
            <wp:anchor distT="0" distB="0" distL="114300" distR="114300" simplePos="0" relativeHeight="251671552" behindDoc="0" locked="0" layoutInCell="1" allowOverlap="1" wp14:anchorId="68E997EB" wp14:editId="64761173">
              <wp:simplePos x="0" y="0"/>
              <wp:positionH relativeFrom="column">
                <wp:posOffset>-106045</wp:posOffset>
              </wp:positionH>
              <wp:positionV relativeFrom="paragraph">
                <wp:posOffset>-47625</wp:posOffset>
              </wp:positionV>
              <wp:extent cx="5829300" cy="0"/>
              <wp:effectExtent l="0" t="0" r="0" b="0"/>
              <wp:wrapNone/>
              <wp:docPr id="10" name="直线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直线连接符 17" o:spid="_x0000_s1026" o:spt="20" style="position:absolute;left:0pt;margin-left:-8.35pt;margin-top:-3.75pt;height:0pt;width:459pt;z-index:251671552;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&#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CXxfpDWAAAACQEAAA8AAAAAAAAAAQAgAAAAIgAAAGRy&#10;cy9kb3ducmV2LnhtbFBLAQIUABQAAAAIAIdO4kAYkvFzzgEAAF4DAAAOAAAAAAAAAAEAIAAAACUB&#10;AABkcnMvZTJvRG9jLnhtbFBLBQYAAAAABgAGAFkBAABlBQAAAAA=&#10;">
              <v:fill on="f" focussize="0,0"/>
              <v:stroke color="#000000" joinstyle="round"/>
              <v:imagedata o:title=""/>
              <o:lock v:ext="edit" aspectratio="f"/>
            </v:line>
          </w:pict>
        </mc:Fallback>
      </mc:AlternateContent>
    </w:r>
    <w:r>
      <w:fldChar w:fldCharType="begin"/>
    </w:r>
    <w:r>
      <w:instrText>PAGE   \* MERGEFORMAT</w:instrText>
    </w:r>
    <w:r>
      <w:fldChar w:fldCharType="separate"/>
    </w:r>
    <w:r w:rsidR="00DE0432">
      <w:rPr>
        <w:noProof/>
      </w:rPr>
      <w:t>21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7AFDB" w14:textId="77777777" w:rsidR="002F6DB4" w:rsidRDefault="000303B1">
    <w:pPr>
      <w:pStyle w:val="afa"/>
      <w:jc w:val="center"/>
    </w:pPr>
    <w:r>
      <w:rPr>
        <w:noProof/>
      </w:rPr>
      <mc:AlternateContent>
        <mc:Choice Requires="wps">
          <w:drawing>
            <wp:anchor distT="0" distB="0" distL="114300" distR="114300" simplePos="0" relativeHeight="251665408" behindDoc="0" locked="0" layoutInCell="1" allowOverlap="1" wp14:anchorId="0CAEBD6F" wp14:editId="26A5FF2D">
              <wp:simplePos x="0" y="0"/>
              <wp:positionH relativeFrom="column">
                <wp:posOffset>-106045</wp:posOffset>
              </wp:positionH>
              <wp:positionV relativeFrom="paragraph">
                <wp:posOffset>-47625</wp:posOffset>
              </wp:positionV>
              <wp:extent cx="5829300" cy="0"/>
              <wp:effectExtent l="8255" t="15875" r="29845" b="22225"/>
              <wp:wrapNone/>
              <wp:docPr id="17" name="直线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直线连接符 17" o:spid="_x0000_s1026" o:spt="20" style="position:absolute;left:0pt;margin-left:-8.35pt;margin-top:-3.75pt;height:0pt;width:459pt;z-index:25166540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&#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CXxfpDWAAAACQEAAA8AAAAAAAAAAQAgAAAAIgAAAGRy&#10;cy9kb3ducmV2LnhtbFBLAQIUABQAAAAIAIdO4kCS/jh4zgEAAF4DAAAOAAAAAAAAAAEAIAAAACUB&#10;AABkcnMvZTJvRG9jLnhtbFBLBQYAAAAABgAGAFkBAABlBQAAAAA=&#10;">
              <v:fill on="f" focussize="0,0"/>
              <v:stroke color="#000000" joinstyle="round"/>
              <v:imagedata o:title=""/>
              <o:lock v:ext="edit" aspectratio="f"/>
            </v:line>
          </w:pict>
        </mc:Fallback>
      </mc:AlternateContent>
    </w:r>
    <w:r>
      <w:fldChar w:fldCharType="begin"/>
    </w:r>
    <w:r>
      <w:instrText>PAGE   \* MERGEFORMAT</w:instrText>
    </w:r>
    <w:r>
      <w:fldChar w:fldCharType="separate"/>
    </w:r>
    <w:r w:rsidR="00DE0432">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DA095" w14:textId="77777777" w:rsidR="006B5B80" w:rsidRDefault="006B5B80">
      <w:r>
        <w:separator/>
      </w:r>
    </w:p>
  </w:footnote>
  <w:footnote w:type="continuationSeparator" w:id="0">
    <w:p w14:paraId="622CE35D" w14:textId="77777777" w:rsidR="006B5B80" w:rsidRDefault="006B5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AE37E" w14:textId="77777777" w:rsidR="002F6DB4" w:rsidRDefault="002F6DB4">
    <w:pPr>
      <w:pStyle w:val="af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57F9B" w14:textId="77777777" w:rsidR="002F6DB4" w:rsidRDefault="000303B1">
    <w:pPr>
      <w:pStyle w:val="afb"/>
      <w:pBdr>
        <w:bottom w:val="none" w:sz="0" w:space="0" w:color="auto"/>
      </w:pBdr>
    </w:pPr>
    <w:r>
      <w:rPr>
        <w:noProof/>
      </w:rPr>
      <mc:AlternateContent>
        <mc:Choice Requires="wpg">
          <w:drawing>
            <wp:anchor distT="0" distB="0" distL="114300" distR="114300" simplePos="0" relativeHeight="251660288" behindDoc="0" locked="0" layoutInCell="1" allowOverlap="1" wp14:anchorId="6D104B5F" wp14:editId="25286B88">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14:paraId="376F9FE9" w14:textId="77777777" w:rsidR="002F6DB4" w:rsidRDefault="000303B1">
                            <w:pPr>
                              <w:jc w:val="center"/>
                              <w:rPr>
                                <w:rFonts w:ascii="楷体" w:eastAsia="楷体" w:hAnsi="楷体"/>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w14:anchorId="6D104B5F" id="Group 7" o:spid="_x0000_s1028" style="position:absolute;left:0;text-align:left;margin-left:-2.9pt;margin-top:7.75pt;width:450.15pt;height:30.35pt;z-index:251660288"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376F9FE9" w14:textId="77777777" w:rsidR="002F6DB4" w:rsidRDefault="000303B1">
                      <w:pPr>
                        <w:jc w:val="center"/>
                        <w:rPr>
                          <w:rFonts w:ascii="楷体" w:eastAsia="楷体" w:hAnsi="楷体"/>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90284" w14:textId="77777777" w:rsidR="002F6DB4" w:rsidRDefault="000303B1">
    <w:pPr>
      <w:pStyle w:val="afb"/>
      <w:pBdr>
        <w:bottom w:val="none" w:sz="0" w:space="0" w:color="auto"/>
      </w:pBdr>
    </w:pPr>
    <w:r>
      <w:rPr>
        <w:noProof/>
      </w:rPr>
      <mc:AlternateContent>
        <mc:Choice Requires="wpg">
          <w:drawing>
            <wp:anchor distT="0" distB="0" distL="114300" distR="114300" simplePos="0" relativeHeight="251661312" behindDoc="0" locked="0" layoutInCell="1" allowOverlap="1" wp14:anchorId="62565C44" wp14:editId="261E889A">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23C92403" w14:textId="77777777" w:rsidR="002F6DB4" w:rsidRDefault="000303B1">
                            <w:pPr>
                              <w:jc w:val="center"/>
                              <w:rPr>
                                <w:rFonts w:ascii="楷体" w:eastAsia="楷体" w:hAnsi="楷体"/>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w14:anchorId="62565C44" id="Group 8" o:spid="_x0000_s1031" style="position:absolute;left:0;text-align:left;margin-left:-1.2pt;margin-top:7.7pt;width:443.8pt;height:30.35pt;z-index:251661312"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23C92403" w14:textId="77777777" w:rsidR="002F6DB4" w:rsidRDefault="000303B1">
                      <w:pPr>
                        <w:jc w:val="center"/>
                        <w:rPr>
                          <w:rFonts w:ascii="楷体" w:eastAsia="楷体" w:hAnsi="楷体"/>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E40E4" w14:textId="77777777" w:rsidR="002F6DB4" w:rsidRDefault="000303B1">
    <w:pPr>
      <w:pStyle w:val="afb"/>
      <w:pBdr>
        <w:bottom w:val="none" w:sz="0" w:space="0" w:color="auto"/>
      </w:pBdr>
    </w:pPr>
    <w:r>
      <w:rPr>
        <w:noProof/>
      </w:rPr>
      <mc:AlternateContent>
        <mc:Choice Requires="wpg">
          <w:drawing>
            <wp:anchor distT="0" distB="0" distL="114300" distR="114300" simplePos="0" relativeHeight="251670528" behindDoc="0" locked="0" layoutInCell="1" allowOverlap="1" wp14:anchorId="34CAA555" wp14:editId="5D3582D9">
              <wp:simplePos x="0" y="0"/>
              <wp:positionH relativeFrom="column">
                <wp:posOffset>-36830</wp:posOffset>
              </wp:positionH>
              <wp:positionV relativeFrom="paragraph">
                <wp:posOffset>98425</wp:posOffset>
              </wp:positionV>
              <wp:extent cx="5716905" cy="385445"/>
              <wp:effectExtent l="0" t="0" r="10795" b="19050"/>
              <wp:wrapNone/>
              <wp:docPr id="4" name="组 1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8" name="Line 10"/>
                      <wps:cNvCnPr>
                        <a:cxnSpLocks noChangeShapeType="1"/>
                      </wps:cNvCnPr>
                      <wps:spPr bwMode="auto">
                        <a:xfrm>
                          <a:off x="1473" y="1613"/>
                          <a:ext cx="9003" cy="0"/>
                        </a:xfrm>
                        <a:prstGeom prst="line">
                          <a:avLst/>
                        </a:prstGeom>
                        <a:noFill/>
                        <a:ln w="38100" cmpd="dbl">
                          <a:solidFill>
                            <a:srgbClr val="000000"/>
                          </a:solidFill>
                          <a:round/>
                        </a:ln>
                      </wps:spPr>
                      <wps:bodyPr/>
                    </wps:wsp>
                    <wps:wsp>
                      <wps:cNvPr id="9" name="Rectangle 11"/>
                      <wps:cNvSpPr>
                        <a:spLocks noChangeArrowheads="1"/>
                      </wps:cNvSpPr>
                      <wps:spPr bwMode="auto">
                        <a:xfrm>
                          <a:off x="1869" y="1006"/>
                          <a:ext cx="8280" cy="544"/>
                        </a:xfrm>
                        <a:prstGeom prst="rect">
                          <a:avLst/>
                        </a:prstGeom>
                        <a:noFill/>
                        <a:ln>
                          <a:noFill/>
                        </a:ln>
                      </wps:spPr>
                      <wps:txbx>
                        <w:txbxContent>
                          <w:p w14:paraId="5A83F684" w14:textId="77777777" w:rsidR="002F6DB4" w:rsidRDefault="000303B1">
                            <w:pPr>
                              <w:jc w:val="center"/>
                              <w:rPr>
                                <w:rFonts w:ascii="楷体" w:eastAsia="楷体" w:hAnsi="楷体"/>
                              </w:rPr>
                            </w:pPr>
                            <w:r>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w14:anchorId="34CAA555" id="组 18" o:spid="_x0000_s1034" style="position:absolute;left:0;text-align:left;margin-left:-2.9pt;margin-top:7.75pt;width:450.15pt;height:30.35pt;z-index:251670528"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">
              <v:line id="Line 10" o:spid="_x0000_s1035"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" strokeweight="3pt">
                <v:stroke linestyle="thinThin"/>
              </v:line>
              <v:rect id="Rectangle 11" o:spid="_x0000_s1036"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5A83F684" w14:textId="77777777" w:rsidR="002F6DB4" w:rsidRDefault="000303B1">
                      <w:pPr>
                        <w:jc w:val="center"/>
                        <w:rPr>
                          <w:rFonts w:ascii="楷体" w:eastAsia="楷体" w:hAnsi="楷体"/>
                        </w:rPr>
                      </w:pPr>
                      <w:r>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B1D17" w14:textId="77777777" w:rsidR="002F6DB4" w:rsidRDefault="000303B1">
    <w:pPr>
      <w:pStyle w:val="afb"/>
      <w:pBdr>
        <w:bottom w:val="none" w:sz="0" w:space="0" w:color="auto"/>
      </w:pBdr>
    </w:pPr>
    <w:r>
      <w:rPr>
        <w:noProof/>
      </w:rPr>
      <mc:AlternateContent>
        <mc:Choice Requires="wpg">
          <w:drawing>
            <wp:anchor distT="0" distB="0" distL="114300" distR="114300" simplePos="0" relativeHeight="251664384" behindDoc="0" locked="0" layoutInCell="1" allowOverlap="1" wp14:anchorId="20884504" wp14:editId="26CC74EF">
              <wp:simplePos x="0" y="0"/>
              <wp:positionH relativeFrom="column">
                <wp:posOffset>-36830</wp:posOffset>
              </wp:positionH>
              <wp:positionV relativeFrom="paragraph">
                <wp:posOffset>98425</wp:posOffset>
              </wp:positionV>
              <wp:extent cx="5716905" cy="385445"/>
              <wp:effectExtent l="13970" t="0" r="22225" b="24130"/>
              <wp:wrapNone/>
              <wp:docPr id="18" name="组 1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9" name="Line 10"/>
                      <wps:cNvCnPr>
                        <a:cxnSpLocks noChangeShapeType="1"/>
                      </wps:cNvCnPr>
                      <wps:spPr bwMode="auto">
                        <a:xfrm>
                          <a:off x="1473" y="1613"/>
                          <a:ext cx="9003" cy="0"/>
                        </a:xfrm>
                        <a:prstGeom prst="line">
                          <a:avLst/>
                        </a:prstGeom>
                        <a:noFill/>
                        <a:ln w="38100" cmpd="dbl">
                          <a:solidFill>
                            <a:srgbClr val="000000"/>
                          </a:solidFill>
                          <a:round/>
                        </a:ln>
                      </wps:spPr>
                      <wps:bodyPr/>
                    </wps:wsp>
                    <wps:wsp>
                      <wps:cNvPr id="20" name="Rectangle 11"/>
                      <wps:cNvSpPr>
                        <a:spLocks noChangeArrowheads="1"/>
                      </wps:cNvSpPr>
                      <wps:spPr bwMode="auto">
                        <a:xfrm>
                          <a:off x="1869" y="1006"/>
                          <a:ext cx="8280" cy="544"/>
                        </a:xfrm>
                        <a:prstGeom prst="rect">
                          <a:avLst/>
                        </a:prstGeom>
                        <a:noFill/>
                        <a:ln>
                          <a:noFill/>
                        </a:ln>
                      </wps:spPr>
                      <wps:txbx>
                        <w:txbxContent>
                          <w:p w14:paraId="559BE6A0" w14:textId="77777777" w:rsidR="002F6DB4" w:rsidRDefault="000303B1">
                            <w:pPr>
                              <w:jc w:val="center"/>
                              <w:rPr>
                                <w:rFonts w:ascii="楷体" w:eastAsia="楷体" w:hAnsi="楷体"/>
                              </w:rPr>
                            </w:pPr>
                            <w:r>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w14:anchorId="20884504" id="_x0000_s1037" style="position:absolute;left:0;text-align:left;margin-left:-2.9pt;margin-top:7.75pt;width:450.15pt;height:30.35pt;z-index:25166438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">
              <v:line id="Line 10" o:spid="_x0000_s1038"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" strokeweight="3pt">
                <v:stroke linestyle="thinThin"/>
              </v:line>
              <v:rect id="Rectangle 11" o:spid="_x0000_s1039"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" filled="f" stroked="f">
                <v:textbox>
                  <w:txbxContent>
                    <w:p w14:paraId="559BE6A0" w14:textId="77777777" w:rsidR="002F6DB4" w:rsidRDefault="000303B1">
                      <w:pPr>
                        <w:jc w:val="center"/>
                        <w:rPr>
                          <w:rFonts w:ascii="楷体" w:eastAsia="楷体" w:hAnsi="楷体"/>
                        </w:rPr>
                      </w:pPr>
                      <w:r>
                        <w:rPr>
                          <w:rFonts w:ascii="楷体" w:eastAsia="楷体" w:hAnsi="楷体" w:hint="eastAsia"/>
                          <w:b/>
                          <w:bCs/>
                          <w:spacing w:val="20"/>
                          <w:sz w:val="33"/>
                        </w:rPr>
                        <w:t>华 中 科 技 大 学 课 程 实 验 报 告</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left"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4"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5" w15:restartNumberingAfterBreak="0">
    <w:nsid w:val="00000014"/>
    <w:multiLevelType w:val="multilevel"/>
    <w:tmpl w:val="00000014"/>
    <w:lvl w:ilvl="0">
      <w:start w:val="1"/>
      <w:numFmt w:val="decimal"/>
      <w:pStyle w:val="10"/>
      <w:lvlText w:val="%1"/>
      <w:lvlJc w:val="left"/>
      <w:pPr>
        <w:ind w:left="632" w:hanging="432"/>
      </w:pPr>
      <w:rPr>
        <w:rFonts w:hint="eastAsia"/>
      </w:rPr>
    </w:lvl>
    <w:lvl w:ilvl="1">
      <w:start w:val="1"/>
      <w:numFmt w:val="decimal"/>
      <w:pStyle w:val="2"/>
      <w:lvlText w:val="%1.%2"/>
      <w:lvlJc w:val="left"/>
      <w:pPr>
        <w:ind w:left="776" w:hanging="576"/>
      </w:pPr>
      <w:rPr>
        <w:rFonts w:hint="eastAsia"/>
      </w:rPr>
    </w:lvl>
    <w:lvl w:ilvl="2">
      <w:start w:val="1"/>
      <w:numFmt w:val="decimal"/>
      <w:pStyle w:val="30"/>
      <w:lvlText w:val="%1.%2.%3"/>
      <w:lvlJc w:val="left"/>
      <w:pPr>
        <w:ind w:left="920" w:hanging="720"/>
      </w:pPr>
      <w:rPr>
        <w:rFonts w:hint="eastAsia"/>
      </w:rPr>
    </w:lvl>
    <w:lvl w:ilvl="3">
      <w:start w:val="1"/>
      <w:numFmt w:val="decimal"/>
      <w:pStyle w:val="4"/>
      <w:lvlText w:val="%1.%2.%3.%4"/>
      <w:lvlJc w:val="left"/>
      <w:pPr>
        <w:ind w:left="1064" w:hanging="864"/>
      </w:pPr>
      <w:rPr>
        <w:rFonts w:hint="eastAsia"/>
      </w:rPr>
    </w:lvl>
    <w:lvl w:ilvl="4">
      <w:start w:val="1"/>
      <w:numFmt w:val="decimal"/>
      <w:pStyle w:val="5"/>
      <w:lvlText w:val="%1.%2.%3.%4.%5"/>
      <w:lvlJc w:val="left"/>
      <w:pPr>
        <w:ind w:left="1208" w:hanging="1008"/>
      </w:pPr>
      <w:rPr>
        <w:rFonts w:hint="eastAsia"/>
      </w:rPr>
    </w:lvl>
    <w:lvl w:ilvl="5">
      <w:start w:val="1"/>
      <w:numFmt w:val="decimal"/>
      <w:pStyle w:val="6"/>
      <w:lvlText w:val="%1.%2.%3.%4.%5.%6"/>
      <w:lvlJc w:val="left"/>
      <w:pPr>
        <w:ind w:left="1352" w:hanging="1152"/>
      </w:pPr>
      <w:rPr>
        <w:rFonts w:hint="eastAsia"/>
      </w:rPr>
    </w:lvl>
    <w:lvl w:ilvl="6">
      <w:start w:val="1"/>
      <w:numFmt w:val="decimal"/>
      <w:pStyle w:val="7"/>
      <w:lvlText w:val="%1.%2.%3.%4.%5.%6.%7"/>
      <w:lvlJc w:val="left"/>
      <w:pPr>
        <w:ind w:left="1496" w:hanging="1296"/>
      </w:pPr>
      <w:rPr>
        <w:rFonts w:hint="eastAsia"/>
      </w:rPr>
    </w:lvl>
    <w:lvl w:ilvl="7">
      <w:start w:val="1"/>
      <w:numFmt w:val="decimal"/>
      <w:pStyle w:val="8"/>
      <w:lvlText w:val="%1.%2.%3.%4.%5.%6.%7.%8"/>
      <w:lvlJc w:val="left"/>
      <w:pPr>
        <w:ind w:left="1640" w:hanging="1440"/>
      </w:pPr>
      <w:rPr>
        <w:rFonts w:hint="eastAsia"/>
      </w:rPr>
    </w:lvl>
    <w:lvl w:ilvl="8">
      <w:start w:val="1"/>
      <w:numFmt w:val="decimal"/>
      <w:pStyle w:val="9"/>
      <w:lvlText w:val="%1.%2.%3.%4.%5.%6.%7.%8.%9"/>
      <w:lvlJc w:val="left"/>
      <w:pPr>
        <w:ind w:left="1784" w:hanging="1584"/>
      </w:pPr>
      <w:rPr>
        <w:rFonts w:hint="eastAsia"/>
      </w:rPr>
    </w:lvl>
  </w:abstractNum>
  <w:abstractNum w:abstractNumId="6" w15:restartNumberingAfterBreak="0">
    <w:nsid w:val="2FAE5172"/>
    <w:multiLevelType w:val="hybridMultilevel"/>
    <w:tmpl w:val="740A0E08"/>
    <w:lvl w:ilvl="0" w:tplc="DD6E5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3"/>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980"/>
    <w:rsid w:val="00012EDA"/>
    <w:rsid w:val="000303B1"/>
    <w:rsid w:val="000347C7"/>
    <w:rsid w:val="000378FB"/>
    <w:rsid w:val="0004482A"/>
    <w:rsid w:val="00060B7F"/>
    <w:rsid w:val="000660C0"/>
    <w:rsid w:val="00087143"/>
    <w:rsid w:val="0008739F"/>
    <w:rsid w:val="000A0077"/>
    <w:rsid w:val="000A465F"/>
    <w:rsid w:val="000B57DD"/>
    <w:rsid w:val="000C3BA1"/>
    <w:rsid w:val="000C70D3"/>
    <w:rsid w:val="000E2AE8"/>
    <w:rsid w:val="000E3FE6"/>
    <w:rsid w:val="000E41BA"/>
    <w:rsid w:val="0015185A"/>
    <w:rsid w:val="001656F2"/>
    <w:rsid w:val="00166980"/>
    <w:rsid w:val="00180F5B"/>
    <w:rsid w:val="00190613"/>
    <w:rsid w:val="00193352"/>
    <w:rsid w:val="001A3A15"/>
    <w:rsid w:val="001B0AD7"/>
    <w:rsid w:val="001E39A3"/>
    <w:rsid w:val="00217D18"/>
    <w:rsid w:val="00224765"/>
    <w:rsid w:val="00237BB3"/>
    <w:rsid w:val="00241144"/>
    <w:rsid w:val="00261D9D"/>
    <w:rsid w:val="00280174"/>
    <w:rsid w:val="00293276"/>
    <w:rsid w:val="00293690"/>
    <w:rsid w:val="00295A56"/>
    <w:rsid w:val="00295C16"/>
    <w:rsid w:val="002979D0"/>
    <w:rsid w:val="002B1A9F"/>
    <w:rsid w:val="002D3420"/>
    <w:rsid w:val="002E05C9"/>
    <w:rsid w:val="002F663D"/>
    <w:rsid w:val="002F6C04"/>
    <w:rsid w:val="002F6DB4"/>
    <w:rsid w:val="0030011F"/>
    <w:rsid w:val="00313F8C"/>
    <w:rsid w:val="00323F50"/>
    <w:rsid w:val="00331CB1"/>
    <w:rsid w:val="0034163D"/>
    <w:rsid w:val="003444DD"/>
    <w:rsid w:val="00346093"/>
    <w:rsid w:val="0035002C"/>
    <w:rsid w:val="00356DBC"/>
    <w:rsid w:val="00360A54"/>
    <w:rsid w:val="003B2440"/>
    <w:rsid w:val="003C4AA9"/>
    <w:rsid w:val="003D78F1"/>
    <w:rsid w:val="003E598F"/>
    <w:rsid w:val="00412E87"/>
    <w:rsid w:val="00441B69"/>
    <w:rsid w:val="004460FB"/>
    <w:rsid w:val="00450CD0"/>
    <w:rsid w:val="00457BF1"/>
    <w:rsid w:val="00472DEB"/>
    <w:rsid w:val="004764A9"/>
    <w:rsid w:val="00481874"/>
    <w:rsid w:val="004915BC"/>
    <w:rsid w:val="004A0DA8"/>
    <w:rsid w:val="004B3F67"/>
    <w:rsid w:val="004B4270"/>
    <w:rsid w:val="004B6EE1"/>
    <w:rsid w:val="004C6085"/>
    <w:rsid w:val="004D21CB"/>
    <w:rsid w:val="004F18C5"/>
    <w:rsid w:val="004F31D1"/>
    <w:rsid w:val="004F4BD9"/>
    <w:rsid w:val="00514796"/>
    <w:rsid w:val="0053040E"/>
    <w:rsid w:val="005563B1"/>
    <w:rsid w:val="005578DA"/>
    <w:rsid w:val="005856FA"/>
    <w:rsid w:val="00586832"/>
    <w:rsid w:val="00587B83"/>
    <w:rsid w:val="00590794"/>
    <w:rsid w:val="005B7B2A"/>
    <w:rsid w:val="005C29BA"/>
    <w:rsid w:val="005F668E"/>
    <w:rsid w:val="00602ED1"/>
    <w:rsid w:val="006045B6"/>
    <w:rsid w:val="0061225E"/>
    <w:rsid w:val="00622FDC"/>
    <w:rsid w:val="00623FB2"/>
    <w:rsid w:val="006342F3"/>
    <w:rsid w:val="00642277"/>
    <w:rsid w:val="00650557"/>
    <w:rsid w:val="006567DC"/>
    <w:rsid w:val="006806CE"/>
    <w:rsid w:val="006A178B"/>
    <w:rsid w:val="006A4A08"/>
    <w:rsid w:val="006A6334"/>
    <w:rsid w:val="006A7FC1"/>
    <w:rsid w:val="006B5B80"/>
    <w:rsid w:val="006C0CFA"/>
    <w:rsid w:val="006C2477"/>
    <w:rsid w:val="006D217B"/>
    <w:rsid w:val="006D65E1"/>
    <w:rsid w:val="00702696"/>
    <w:rsid w:val="00724E3F"/>
    <w:rsid w:val="00727546"/>
    <w:rsid w:val="007407FA"/>
    <w:rsid w:val="00793873"/>
    <w:rsid w:val="007A1486"/>
    <w:rsid w:val="007A51D9"/>
    <w:rsid w:val="007B77BB"/>
    <w:rsid w:val="007D2228"/>
    <w:rsid w:val="007E5E28"/>
    <w:rsid w:val="0081764A"/>
    <w:rsid w:val="0082754C"/>
    <w:rsid w:val="008342F5"/>
    <w:rsid w:val="00836944"/>
    <w:rsid w:val="00852FB9"/>
    <w:rsid w:val="00861417"/>
    <w:rsid w:val="008B70D1"/>
    <w:rsid w:val="008D785C"/>
    <w:rsid w:val="008E2A81"/>
    <w:rsid w:val="00903C70"/>
    <w:rsid w:val="009330B9"/>
    <w:rsid w:val="009456C1"/>
    <w:rsid w:val="00945A5D"/>
    <w:rsid w:val="00957276"/>
    <w:rsid w:val="00964D91"/>
    <w:rsid w:val="0098361C"/>
    <w:rsid w:val="00995FDC"/>
    <w:rsid w:val="009A4F88"/>
    <w:rsid w:val="009B7E9D"/>
    <w:rsid w:val="009D7BDE"/>
    <w:rsid w:val="009E4096"/>
    <w:rsid w:val="009E420F"/>
    <w:rsid w:val="009F334B"/>
    <w:rsid w:val="009F6A2A"/>
    <w:rsid w:val="00A1041C"/>
    <w:rsid w:val="00A36059"/>
    <w:rsid w:val="00A54D8F"/>
    <w:rsid w:val="00A71B91"/>
    <w:rsid w:val="00A975C1"/>
    <w:rsid w:val="00AC0595"/>
    <w:rsid w:val="00AC0BD7"/>
    <w:rsid w:val="00AC32A0"/>
    <w:rsid w:val="00B332DA"/>
    <w:rsid w:val="00B47E75"/>
    <w:rsid w:val="00B50B4B"/>
    <w:rsid w:val="00B73DAA"/>
    <w:rsid w:val="00B970CB"/>
    <w:rsid w:val="00BA13CA"/>
    <w:rsid w:val="00BA7644"/>
    <w:rsid w:val="00BB30F9"/>
    <w:rsid w:val="00BE3130"/>
    <w:rsid w:val="00BE6F68"/>
    <w:rsid w:val="00BF4BB1"/>
    <w:rsid w:val="00C1652A"/>
    <w:rsid w:val="00C20D8A"/>
    <w:rsid w:val="00C46243"/>
    <w:rsid w:val="00C56C9D"/>
    <w:rsid w:val="00C635B1"/>
    <w:rsid w:val="00C674FA"/>
    <w:rsid w:val="00C73E88"/>
    <w:rsid w:val="00C975DD"/>
    <w:rsid w:val="00CA5AD7"/>
    <w:rsid w:val="00CE481A"/>
    <w:rsid w:val="00CF24F9"/>
    <w:rsid w:val="00D04E53"/>
    <w:rsid w:val="00D135F6"/>
    <w:rsid w:val="00D224E0"/>
    <w:rsid w:val="00D45941"/>
    <w:rsid w:val="00D5186E"/>
    <w:rsid w:val="00D57CE3"/>
    <w:rsid w:val="00D82A39"/>
    <w:rsid w:val="00DE0432"/>
    <w:rsid w:val="00DF4AB0"/>
    <w:rsid w:val="00DF4DC3"/>
    <w:rsid w:val="00DF537A"/>
    <w:rsid w:val="00DF576C"/>
    <w:rsid w:val="00E406FF"/>
    <w:rsid w:val="00E5422D"/>
    <w:rsid w:val="00E75B28"/>
    <w:rsid w:val="00ED7518"/>
    <w:rsid w:val="00ED7F8D"/>
    <w:rsid w:val="00EF1209"/>
    <w:rsid w:val="00EF4340"/>
    <w:rsid w:val="00EF4F74"/>
    <w:rsid w:val="00F008D5"/>
    <w:rsid w:val="00F21FEE"/>
    <w:rsid w:val="00F40EFA"/>
    <w:rsid w:val="00F5121D"/>
    <w:rsid w:val="00F5353C"/>
    <w:rsid w:val="00F5584C"/>
    <w:rsid w:val="00F66DB0"/>
    <w:rsid w:val="00FD41F2"/>
    <w:rsid w:val="28956829"/>
    <w:rsid w:val="3FBA4419"/>
    <w:rsid w:val="4A540956"/>
    <w:rsid w:val="4CAB001D"/>
    <w:rsid w:val="570E4111"/>
    <w:rsid w:val="620E4D6F"/>
    <w:rsid w:val="6CEA3B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34C6E"/>
  <w15:docId w15:val="{A2B6B903-4037-489F-9623-3C92CCF6E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qFormat="1"/>
    <w:lsdException w:name="toc 4" w:uiPriority="0" w:qFormat="1"/>
    <w:lsdException w:name="toc 5" w:uiPriority="0" w:qFormat="1"/>
    <w:lsdException w:name="toc 6" w:uiPriority="0" w:qFormat="1"/>
    <w:lsdException w:name="toc 7" w:uiPriority="0"/>
    <w:lsdException w:name="toc 8" w:uiPriority="0" w:qFormat="1"/>
    <w:lsdException w:name="toc 9" w:uiPriority="0" w:qFormat="1"/>
    <w:lsdException w:name="Normal Indent" w:uiPriority="0" w:qFormat="1"/>
    <w:lsdException w:name="footnote text" w:uiPriority="0" w:qFormat="1"/>
    <w:lsdException w:name="annotation text" w:uiPriority="0" w:unhideWhenUsed="1" w:qFormat="1"/>
    <w:lsdException w:name="header" w:uiPriority="0" w:qFormat="1"/>
    <w:lsdException w:name="footer" w:uiPriority="0" w:qFormat="1"/>
    <w:lsdException w:name="index heading" w:semiHidden="1" w:unhideWhenUsed="1"/>
    <w:lsdException w:name="caption" w:uiPriority="0"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qFormat="1"/>
    <w:lsdException w:name="Body Text Indent 2" w:uiPriority="0" w:qFormat="1"/>
    <w:lsdException w:name="Body Text Indent 3" w:uiPriority="0" w:qFormat="1"/>
    <w:lsdException w:name="Block Text" w:semiHidden="1" w:unhideWhenUsed="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rFonts w:ascii="Times New Roman" w:eastAsia="宋体" w:hAnsi="Times New Roman" w:cs="Times New Roman"/>
      <w:kern w:val="2"/>
      <w:sz w:val="24"/>
      <w:szCs w:val="24"/>
    </w:rPr>
  </w:style>
  <w:style w:type="paragraph" w:styleId="10">
    <w:name w:val="heading 1"/>
    <w:basedOn w:val="a2"/>
    <w:next w:val="a2"/>
    <w:link w:val="11"/>
    <w:qFormat/>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link w:val="20"/>
    <w:qFormat/>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outlineLvl w:val="3"/>
    </w:pPr>
    <w:rPr>
      <w:rFonts w:eastAsia="仿宋_GB2312"/>
      <w:bCs/>
      <w:szCs w:val="28"/>
    </w:rPr>
  </w:style>
  <w:style w:type="paragraph" w:styleId="5">
    <w:name w:val="heading 5"/>
    <w:basedOn w:val="a2"/>
    <w:next w:val="a3"/>
    <w:link w:val="50"/>
    <w:qFormat/>
    <w:pPr>
      <w:keepNext/>
      <w:keepLines/>
      <w:numPr>
        <w:ilvl w:val="4"/>
        <w:numId w:val="1"/>
      </w:numPr>
      <w:spacing w:before="100" w:beforeAutospacing="1" w:after="100" w:afterAutospacing="1"/>
      <w:ind w:leftChars="200" w:left="200"/>
      <w:outlineLvl w:val="4"/>
    </w:pPr>
    <w:rPr>
      <w:b/>
      <w:bCs/>
      <w:szCs w:val="28"/>
    </w:rPr>
  </w:style>
  <w:style w:type="paragraph" w:styleId="6">
    <w:name w:val="heading 6"/>
    <w:basedOn w:val="a2"/>
    <w:next w:val="a2"/>
    <w:link w:val="60"/>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link w:val="70"/>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link w:val="80"/>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link w:val="90"/>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pPr>
      <w:ind w:firstLineChars="200" w:firstLine="420"/>
    </w:pPr>
    <w:rPr>
      <w:rFonts w:asciiTheme="minorHAnsi" w:eastAsiaTheme="minorEastAsia" w:hAnsiTheme="minorHAnsi" w:cstheme="minorBidi"/>
    </w:rPr>
  </w:style>
  <w:style w:type="paragraph" w:styleId="a8">
    <w:name w:val="annotation subject"/>
    <w:basedOn w:val="a9"/>
    <w:next w:val="a9"/>
    <w:link w:val="aa"/>
    <w:qFormat/>
    <w:rPr>
      <w:rFonts w:asciiTheme="minorHAnsi" w:eastAsiaTheme="minorEastAsia" w:hAnsiTheme="minorHAnsi" w:cstheme="minorBidi"/>
      <w:b/>
      <w:bCs/>
    </w:rPr>
  </w:style>
  <w:style w:type="paragraph" w:styleId="a9">
    <w:name w:val="annotation text"/>
    <w:basedOn w:val="a2"/>
    <w:link w:val="ab"/>
    <w:unhideWhenUsed/>
    <w:qFormat/>
    <w:pPr>
      <w:jc w:val="left"/>
    </w:pPr>
  </w:style>
  <w:style w:type="paragraph" w:styleId="TOC7">
    <w:name w:val="toc 7"/>
    <w:basedOn w:val="a2"/>
    <w:next w:val="a2"/>
    <w:pPr>
      <w:ind w:left="1440"/>
      <w:jc w:val="left"/>
    </w:pPr>
    <w:rPr>
      <w:rFonts w:ascii="Calibri" w:hAnsi="Calibri" w:cs="Calibri"/>
      <w:sz w:val="18"/>
      <w:szCs w:val="18"/>
    </w:rPr>
  </w:style>
  <w:style w:type="paragraph" w:styleId="ac">
    <w:name w:val="caption"/>
    <w:basedOn w:val="a2"/>
    <w:next w:val="a2"/>
    <w:link w:val="ad"/>
    <w:qFormat/>
    <w:pPr>
      <w:adjustRightInd w:val="0"/>
      <w:snapToGrid w:val="0"/>
      <w:spacing w:beforeLines="20" w:before="62" w:afterLines="20" w:after="62"/>
      <w:jc w:val="center"/>
    </w:pPr>
    <w:rPr>
      <w:rFonts w:ascii="黑体" w:eastAsia="黑体" w:hAnsi="黑体" w:cs="Arial"/>
      <w:sz w:val="21"/>
    </w:rPr>
  </w:style>
  <w:style w:type="paragraph" w:styleId="a">
    <w:name w:val="List Bullet"/>
    <w:basedOn w:val="a3"/>
    <w:qFormat/>
    <w:pPr>
      <w:numPr>
        <w:numId w:val="2"/>
      </w:numPr>
      <w:tabs>
        <w:tab w:val="left" w:pos="902"/>
      </w:tabs>
      <w:ind w:firstLineChars="0" w:firstLine="0"/>
    </w:pPr>
  </w:style>
  <w:style w:type="paragraph" w:styleId="ae">
    <w:name w:val="Document Map"/>
    <w:basedOn w:val="a2"/>
    <w:link w:val="af"/>
    <w:qFormat/>
    <w:pPr>
      <w:shd w:val="clear" w:color="auto" w:fill="000080"/>
    </w:pPr>
  </w:style>
  <w:style w:type="paragraph" w:styleId="32">
    <w:name w:val="Body Text 3"/>
    <w:basedOn w:val="a2"/>
    <w:link w:val="33"/>
    <w:qFormat/>
    <w:rPr>
      <w:i/>
      <w:iCs/>
      <w:sz w:val="28"/>
    </w:rPr>
  </w:style>
  <w:style w:type="paragraph" w:styleId="af0">
    <w:name w:val="Body Text"/>
    <w:basedOn w:val="a2"/>
    <w:link w:val="af1"/>
    <w:qFormat/>
    <w:rPr>
      <w:b/>
      <w:bCs/>
      <w:i/>
      <w:iCs/>
      <w:sz w:val="28"/>
    </w:rPr>
  </w:style>
  <w:style w:type="paragraph" w:styleId="af2">
    <w:name w:val="Body Text Indent"/>
    <w:basedOn w:val="a2"/>
    <w:link w:val="af3"/>
    <w:qFormat/>
    <w:pPr>
      <w:spacing w:after="120"/>
      <w:ind w:leftChars="200" w:left="420"/>
    </w:pPr>
    <w:rPr>
      <w:rFonts w:asciiTheme="minorHAnsi" w:eastAsiaTheme="minorEastAsia" w:hAnsiTheme="minorHAnsi" w:cstheme="minorBidi"/>
      <w:sz w:val="21"/>
    </w:rPr>
  </w:style>
  <w:style w:type="paragraph" w:styleId="TOC5">
    <w:name w:val="toc 5"/>
    <w:basedOn w:val="a2"/>
    <w:next w:val="a2"/>
    <w:qFormat/>
    <w:pPr>
      <w:ind w:left="960"/>
      <w:jc w:val="left"/>
    </w:pPr>
    <w:rPr>
      <w:rFonts w:ascii="Calibri" w:hAnsi="Calibri" w:cs="Calibri"/>
      <w:sz w:val="18"/>
      <w:szCs w:val="18"/>
    </w:rPr>
  </w:style>
  <w:style w:type="paragraph" w:styleId="TOC3">
    <w:name w:val="toc 3"/>
    <w:basedOn w:val="a2"/>
    <w:next w:val="a2"/>
    <w:uiPriority w:val="39"/>
    <w:qFormat/>
    <w:pPr>
      <w:ind w:left="480"/>
      <w:jc w:val="left"/>
    </w:pPr>
    <w:rPr>
      <w:rFonts w:ascii="Calibri" w:hAnsi="Calibri" w:cs="Calibri"/>
      <w:i/>
      <w:iCs/>
      <w:sz w:val="20"/>
      <w:szCs w:val="20"/>
    </w:rPr>
  </w:style>
  <w:style w:type="paragraph" w:styleId="af4">
    <w:name w:val="Plain Text"/>
    <w:basedOn w:val="a2"/>
    <w:link w:val="af5"/>
    <w:qFormat/>
    <w:pPr>
      <w:widowControl/>
      <w:jc w:val="left"/>
    </w:pPr>
    <w:rPr>
      <w:rFonts w:ascii="宋体" w:eastAsiaTheme="minorEastAsia" w:hAnsi="Courier New" w:cstheme="minorBidi"/>
      <w:sz w:val="21"/>
    </w:rPr>
  </w:style>
  <w:style w:type="paragraph" w:styleId="TOC8">
    <w:name w:val="toc 8"/>
    <w:basedOn w:val="a2"/>
    <w:next w:val="a2"/>
    <w:qFormat/>
    <w:pPr>
      <w:ind w:left="1680"/>
      <w:jc w:val="left"/>
    </w:pPr>
    <w:rPr>
      <w:rFonts w:ascii="Calibri" w:hAnsi="Calibri" w:cs="Calibri"/>
      <w:sz w:val="18"/>
      <w:szCs w:val="18"/>
    </w:rPr>
  </w:style>
  <w:style w:type="paragraph" w:styleId="21">
    <w:name w:val="Body Text Indent 2"/>
    <w:basedOn w:val="a2"/>
    <w:link w:val="22"/>
    <w:qFormat/>
    <w:pPr>
      <w:spacing w:after="120" w:line="480" w:lineRule="auto"/>
      <w:ind w:leftChars="200" w:left="420"/>
    </w:pPr>
    <w:rPr>
      <w:rFonts w:asciiTheme="minorHAnsi" w:eastAsiaTheme="minorEastAsia" w:hAnsiTheme="minorHAnsi" w:cstheme="minorBidi"/>
      <w:sz w:val="21"/>
    </w:rPr>
  </w:style>
  <w:style w:type="paragraph" w:styleId="af6">
    <w:name w:val="endnote text"/>
    <w:basedOn w:val="a2"/>
    <w:link w:val="af7"/>
    <w:qFormat/>
    <w:pPr>
      <w:snapToGrid w:val="0"/>
      <w:jc w:val="left"/>
    </w:pPr>
  </w:style>
  <w:style w:type="paragraph" w:styleId="af8">
    <w:name w:val="Balloon Text"/>
    <w:basedOn w:val="a2"/>
    <w:link w:val="af9"/>
    <w:rPr>
      <w:rFonts w:asciiTheme="minorHAnsi" w:eastAsiaTheme="minorEastAsia" w:hAnsiTheme="minorHAnsi" w:cstheme="minorBidi"/>
      <w:sz w:val="18"/>
      <w:szCs w:val="18"/>
    </w:rPr>
  </w:style>
  <w:style w:type="paragraph" w:styleId="afa">
    <w:name w:val="footer"/>
    <w:basedOn w:val="a2"/>
    <w:link w:val="12"/>
    <w:qFormat/>
    <w:pPr>
      <w:tabs>
        <w:tab w:val="center" w:pos="4153"/>
        <w:tab w:val="right" w:pos="8306"/>
      </w:tabs>
      <w:snapToGrid w:val="0"/>
      <w:jc w:val="left"/>
    </w:pPr>
    <w:rPr>
      <w:sz w:val="18"/>
      <w:szCs w:val="18"/>
    </w:rPr>
  </w:style>
  <w:style w:type="paragraph" w:styleId="afb">
    <w:name w:val="header"/>
    <w:basedOn w:val="a2"/>
    <w:link w:val="afc"/>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qFormat/>
    <w:pPr>
      <w:spacing w:before="120" w:after="120"/>
      <w:jc w:val="left"/>
    </w:pPr>
    <w:rPr>
      <w:rFonts w:ascii="Calibri" w:hAnsi="Calibri" w:cs="Calibri"/>
      <w:b/>
      <w:bCs/>
      <w:caps/>
      <w:sz w:val="28"/>
      <w:szCs w:val="20"/>
    </w:rPr>
  </w:style>
  <w:style w:type="paragraph" w:styleId="TOC4">
    <w:name w:val="toc 4"/>
    <w:basedOn w:val="a2"/>
    <w:next w:val="a2"/>
    <w:qFormat/>
    <w:pPr>
      <w:ind w:left="720"/>
      <w:jc w:val="left"/>
    </w:pPr>
    <w:rPr>
      <w:rFonts w:ascii="Calibri" w:hAnsi="Calibri" w:cs="Calibri"/>
      <w:sz w:val="18"/>
      <w:szCs w:val="18"/>
    </w:rPr>
  </w:style>
  <w:style w:type="paragraph" w:styleId="afd">
    <w:name w:val="Subtitle"/>
    <w:basedOn w:val="a2"/>
    <w:next w:val="a2"/>
    <w:link w:val="13"/>
    <w:uiPriority w:val="11"/>
    <w:qFormat/>
    <w:pPr>
      <w:spacing w:before="240" w:after="60" w:line="312" w:lineRule="auto"/>
      <w:jc w:val="left"/>
      <w:outlineLvl w:val="1"/>
    </w:pPr>
    <w:rPr>
      <w:rFonts w:ascii="Cambria" w:eastAsia="黑体" w:hAnsi="Cambria"/>
      <w:bCs/>
      <w:kern w:val="28"/>
      <w:sz w:val="28"/>
      <w:szCs w:val="32"/>
    </w:rPr>
  </w:style>
  <w:style w:type="paragraph" w:styleId="afe">
    <w:name w:val="footnote text"/>
    <w:basedOn w:val="a2"/>
    <w:link w:val="aff"/>
    <w:qFormat/>
    <w:pPr>
      <w:snapToGrid w:val="0"/>
    </w:pPr>
    <w:rPr>
      <w:sz w:val="18"/>
      <w:szCs w:val="18"/>
    </w:rPr>
  </w:style>
  <w:style w:type="paragraph" w:styleId="TOC6">
    <w:name w:val="toc 6"/>
    <w:basedOn w:val="a2"/>
    <w:next w:val="a2"/>
    <w:qFormat/>
    <w:pPr>
      <w:ind w:left="1200"/>
      <w:jc w:val="left"/>
    </w:pPr>
    <w:rPr>
      <w:rFonts w:ascii="Calibri" w:hAnsi="Calibri" w:cs="Calibri"/>
      <w:sz w:val="18"/>
      <w:szCs w:val="18"/>
    </w:rPr>
  </w:style>
  <w:style w:type="paragraph" w:styleId="3">
    <w:name w:val="Body Text Indent 3"/>
    <w:basedOn w:val="a2"/>
    <w:link w:val="34"/>
    <w:qFormat/>
    <w:pPr>
      <w:numPr>
        <w:numId w:val="3"/>
      </w:numPr>
    </w:pPr>
    <w:rPr>
      <w:rFonts w:asciiTheme="minorHAnsi" w:eastAsiaTheme="minorEastAsia" w:hAnsiTheme="minorHAnsi" w:cstheme="minorBidi"/>
    </w:rPr>
  </w:style>
  <w:style w:type="paragraph" w:styleId="aff0">
    <w:name w:val="table of figures"/>
    <w:basedOn w:val="a2"/>
    <w:next w:val="a2"/>
    <w:qFormat/>
    <w:pPr>
      <w:ind w:leftChars="200" w:left="840" w:hangingChars="200" w:hanging="420"/>
    </w:pPr>
  </w:style>
  <w:style w:type="paragraph" w:styleId="TOC2">
    <w:name w:val="toc 2"/>
    <w:basedOn w:val="a2"/>
    <w:next w:val="a2"/>
    <w:uiPriority w:val="39"/>
    <w:pPr>
      <w:ind w:left="240"/>
      <w:jc w:val="left"/>
    </w:pPr>
    <w:rPr>
      <w:rFonts w:ascii="Calibri" w:hAnsi="Calibri" w:cs="Calibri"/>
      <w:smallCaps/>
      <w:sz w:val="28"/>
      <w:szCs w:val="20"/>
    </w:rPr>
  </w:style>
  <w:style w:type="paragraph" w:styleId="TOC9">
    <w:name w:val="toc 9"/>
    <w:basedOn w:val="a2"/>
    <w:next w:val="a2"/>
    <w:qFormat/>
    <w:pPr>
      <w:ind w:left="1920"/>
      <w:jc w:val="left"/>
    </w:pPr>
    <w:rPr>
      <w:rFonts w:ascii="Calibri" w:hAnsi="Calibri" w:cs="Calibri"/>
      <w:sz w:val="18"/>
      <w:szCs w:val="18"/>
    </w:rPr>
  </w:style>
  <w:style w:type="paragraph" w:styleId="23">
    <w:name w:val="Body Text 2"/>
    <w:basedOn w:val="a2"/>
    <w:link w:val="24"/>
    <w:rPr>
      <w:i/>
      <w:iCs/>
      <w:sz w:val="30"/>
    </w:rPr>
  </w:style>
  <w:style w:type="paragraph" w:styleId="aff1">
    <w:name w:val="Normal (Web)"/>
    <w:basedOn w:val="a2"/>
    <w:uiPriority w:val="99"/>
    <w:semiHidden/>
    <w:unhideWhenUsed/>
    <w:qFormat/>
    <w:pPr>
      <w:widowControl/>
      <w:spacing w:before="100" w:beforeAutospacing="1" w:after="100" w:afterAutospacing="1"/>
      <w:jc w:val="left"/>
    </w:pPr>
    <w:rPr>
      <w:rFonts w:ascii="宋体" w:hAnsi="宋体" w:cs="宋体"/>
      <w:kern w:val="0"/>
    </w:rPr>
  </w:style>
  <w:style w:type="character" w:styleId="aff2">
    <w:name w:val="endnote reference"/>
    <w:rPr>
      <w:rFonts w:eastAsia="宋体"/>
      <w:sz w:val="24"/>
      <w:szCs w:val="24"/>
      <w:vertAlign w:val="superscript"/>
      <w:lang w:val="en-US" w:eastAsia="zh-CN" w:bidi="ar-SA"/>
    </w:rPr>
  </w:style>
  <w:style w:type="character" w:styleId="aff3">
    <w:name w:val="page number"/>
    <w:basedOn w:val="a4"/>
    <w:qFormat/>
  </w:style>
  <w:style w:type="character" w:styleId="aff4">
    <w:name w:val="FollowedHyperlink"/>
    <w:qFormat/>
    <w:rPr>
      <w:color w:val="800080"/>
      <w:u w:val="single"/>
    </w:rPr>
  </w:style>
  <w:style w:type="character" w:styleId="aff5">
    <w:name w:val="Hyperlink"/>
    <w:uiPriority w:val="99"/>
    <w:rPr>
      <w:color w:val="auto"/>
      <w:u w:val="none"/>
    </w:rPr>
  </w:style>
  <w:style w:type="character" w:styleId="aff6">
    <w:name w:val="annotation reference"/>
    <w:qFormat/>
    <w:rPr>
      <w:sz w:val="21"/>
      <w:szCs w:val="21"/>
    </w:rPr>
  </w:style>
  <w:style w:type="character" w:styleId="aff7">
    <w:name w:val="footnote reference"/>
    <w:qFormat/>
    <w:rPr>
      <w:vertAlign w:val="superscript"/>
    </w:rPr>
  </w:style>
  <w:style w:type="table" w:styleId="aff8">
    <w:name w:val="Table Grid"/>
    <w:basedOn w:val="a5"/>
    <w:uiPriority w:val="39"/>
    <w:rPr>
      <w:rFonts w:ascii="等线" w:eastAsia="等线" w:hAnsi="等线" w:cs="Times New Roman"/>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4"/>
    <w:link w:val="10"/>
    <w:rPr>
      <w:rFonts w:ascii="Arial" w:eastAsia="黑体" w:hAnsi="Arial" w:cs="Times New Roman"/>
      <w:sz w:val="32"/>
    </w:rPr>
  </w:style>
  <w:style w:type="character" w:customStyle="1" w:styleId="20">
    <w:name w:val="标题 2 字符"/>
    <w:basedOn w:val="a4"/>
    <w:link w:val="2"/>
    <w:rPr>
      <w:rFonts w:ascii="Arial" w:eastAsia="黑体" w:hAnsi="Arial" w:cs="Times New Roman"/>
      <w:sz w:val="28"/>
    </w:rPr>
  </w:style>
  <w:style w:type="character" w:customStyle="1" w:styleId="31">
    <w:name w:val="标题 3 字符"/>
    <w:basedOn w:val="a4"/>
    <w:link w:val="30"/>
    <w:rPr>
      <w:rFonts w:ascii="Arial" w:eastAsia="黑体" w:hAnsi="Arial" w:cs="Times New Roman"/>
      <w:bCs/>
      <w:szCs w:val="32"/>
    </w:rPr>
  </w:style>
  <w:style w:type="character" w:customStyle="1" w:styleId="40">
    <w:name w:val="标题 4 字符"/>
    <w:basedOn w:val="a4"/>
    <w:link w:val="4"/>
    <w:rPr>
      <w:rFonts w:ascii="Times New Roman" w:eastAsia="仿宋_GB2312" w:hAnsi="Times New Roman" w:cs="Times New Roman"/>
      <w:bCs/>
      <w:szCs w:val="28"/>
    </w:rPr>
  </w:style>
  <w:style w:type="character" w:customStyle="1" w:styleId="50">
    <w:name w:val="标题 5 字符"/>
    <w:basedOn w:val="a4"/>
    <w:link w:val="5"/>
    <w:rPr>
      <w:rFonts w:ascii="Times New Roman" w:eastAsia="宋体" w:hAnsi="Times New Roman" w:cs="Times New Roman"/>
      <w:b/>
      <w:bCs/>
      <w:szCs w:val="28"/>
    </w:rPr>
  </w:style>
  <w:style w:type="character" w:customStyle="1" w:styleId="60">
    <w:name w:val="标题 6 字符"/>
    <w:basedOn w:val="a4"/>
    <w:link w:val="6"/>
    <w:rPr>
      <w:rFonts w:ascii="Arial" w:eastAsia="黑体" w:hAnsi="Arial" w:cs="Times New Roman"/>
      <w:b/>
      <w:bCs/>
    </w:rPr>
  </w:style>
  <w:style w:type="character" w:customStyle="1" w:styleId="70">
    <w:name w:val="标题 7 字符"/>
    <w:basedOn w:val="a4"/>
    <w:link w:val="7"/>
    <w:rPr>
      <w:rFonts w:ascii="Times New Roman" w:eastAsia="宋体" w:hAnsi="Times New Roman" w:cs="Times New Roman"/>
      <w:b/>
      <w:bCs/>
    </w:rPr>
  </w:style>
  <w:style w:type="character" w:customStyle="1" w:styleId="80">
    <w:name w:val="标题 8 字符"/>
    <w:basedOn w:val="a4"/>
    <w:link w:val="8"/>
    <w:rPr>
      <w:rFonts w:ascii="Arial" w:eastAsia="黑体" w:hAnsi="Arial" w:cs="Times New Roman"/>
    </w:rPr>
  </w:style>
  <w:style w:type="character" w:customStyle="1" w:styleId="90">
    <w:name w:val="标题 9 字符"/>
    <w:basedOn w:val="a4"/>
    <w:link w:val="9"/>
    <w:rPr>
      <w:rFonts w:ascii="Arial" w:eastAsia="黑体" w:hAnsi="Arial" w:cs="Times New Roman"/>
      <w:szCs w:val="21"/>
    </w:rPr>
  </w:style>
  <w:style w:type="character" w:customStyle="1" w:styleId="aff9">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qFormat/>
    <w:rPr>
      <w:rFonts w:ascii="宋体" w:hAnsi="Courier New" w:cs="Courier New"/>
      <w:kern w:val="2"/>
      <w:sz w:val="21"/>
      <w:szCs w:val="21"/>
    </w:rPr>
  </w:style>
  <w:style w:type="character" w:customStyle="1" w:styleId="34">
    <w:name w:val="正文文本缩进 3 字符"/>
    <w:link w:val="3"/>
  </w:style>
  <w:style w:type="character" w:customStyle="1" w:styleId="affa">
    <w:name w:val="正文：英文强调"/>
    <w:rPr>
      <w:rFonts w:ascii="Times New Roman" w:hAnsi="Times New Roman"/>
      <w:i/>
    </w:rPr>
  </w:style>
  <w:style w:type="character" w:customStyle="1" w:styleId="affb">
    <w:name w:val="无间隔 字符"/>
    <w:link w:val="affc"/>
    <w:qFormat/>
    <w:rPr>
      <w:rFonts w:ascii="Calibri" w:hAnsi="Calibri"/>
      <w:sz w:val="22"/>
      <w:szCs w:val="22"/>
    </w:rPr>
  </w:style>
  <w:style w:type="paragraph" w:styleId="affc">
    <w:name w:val="No Spacing"/>
    <w:link w:val="affb"/>
    <w:qFormat/>
    <w:rPr>
      <w:rFonts w:ascii="Calibri" w:hAnsi="Calibri"/>
      <w:kern w:val="2"/>
      <w:sz w:val="22"/>
      <w:szCs w:val="22"/>
    </w:rPr>
  </w:style>
  <w:style w:type="character" w:customStyle="1" w:styleId="af9">
    <w:name w:val="批注框文本 字符"/>
    <w:link w:val="af8"/>
    <w:rPr>
      <w:sz w:val="18"/>
      <w:szCs w:val="18"/>
    </w:rPr>
  </w:style>
  <w:style w:type="character" w:customStyle="1" w:styleId="085CharChar">
    <w:name w:val="样式 首行缩进:  0.85 厘米 Char Char"/>
    <w:link w:val="085"/>
    <w:rPr>
      <w:rFonts w:ascii="宋体" w:hAnsi="宋体" w:cs="宋体"/>
    </w:rPr>
  </w:style>
  <w:style w:type="paragraph" w:customStyle="1" w:styleId="085">
    <w:name w:val="样式 首行缩进:  0.85 厘米"/>
    <w:basedOn w:val="a2"/>
    <w:link w:val="085CharChar"/>
    <w:qFormat/>
    <w:pPr>
      <w:spacing w:line="324" w:lineRule="auto"/>
      <w:ind w:firstLine="482"/>
    </w:pPr>
    <w:rPr>
      <w:rFonts w:ascii="宋体" w:eastAsiaTheme="minorEastAsia" w:hAnsi="宋体" w:cs="宋体"/>
    </w:rPr>
  </w:style>
  <w:style w:type="character" w:customStyle="1" w:styleId="affd">
    <w:name w:val="引用 字符"/>
    <w:link w:val="affe"/>
    <w:rPr>
      <w:i/>
      <w:iCs/>
      <w:color w:val="000000"/>
      <w:sz w:val="21"/>
    </w:rPr>
  </w:style>
  <w:style w:type="paragraph" w:styleId="affe">
    <w:name w:val="Quote"/>
    <w:basedOn w:val="a2"/>
    <w:next w:val="a2"/>
    <w:link w:val="affd"/>
    <w:qFormat/>
    <w:rPr>
      <w:rFonts w:asciiTheme="minorHAnsi" w:eastAsiaTheme="minorEastAsia" w:hAnsiTheme="minorHAnsi" w:cstheme="minorBidi"/>
      <w:i/>
      <w:iCs/>
      <w:color w:val="000000"/>
      <w:sz w:val="21"/>
    </w:rPr>
  </w:style>
  <w:style w:type="character" w:customStyle="1" w:styleId="22">
    <w:name w:val="正文文本缩进 2 字符"/>
    <w:link w:val="21"/>
    <w:rPr>
      <w:sz w:val="21"/>
    </w:rPr>
  </w:style>
  <w:style w:type="character" w:customStyle="1" w:styleId="afff">
    <w:name w:val="批注文字字符"/>
    <w:rPr>
      <w:kern w:val="2"/>
      <w:sz w:val="24"/>
      <w:szCs w:val="24"/>
    </w:rPr>
  </w:style>
  <w:style w:type="character" w:customStyle="1" w:styleId="af3">
    <w:name w:val="正文文本缩进 字符"/>
    <w:link w:val="af2"/>
    <w:rPr>
      <w:sz w:val="21"/>
    </w:rPr>
  </w:style>
  <w:style w:type="character" w:customStyle="1" w:styleId="a7">
    <w:name w:val="正文缩进 字符"/>
    <w:link w:val="a3"/>
    <w:qFormat/>
  </w:style>
  <w:style w:type="character" w:customStyle="1" w:styleId="afff0">
    <w:name w:val="正文：程序代码"/>
    <w:qFormat/>
    <w:rPr>
      <w:rFonts w:ascii="MS Gothic" w:eastAsia="仿宋_GB2312" w:hAnsi="MS Gothic"/>
    </w:rPr>
  </w:style>
  <w:style w:type="character" w:customStyle="1" w:styleId="af5">
    <w:name w:val="纯文本 字符"/>
    <w:link w:val="af4"/>
    <w:rPr>
      <w:rFonts w:ascii="宋体" w:hAnsi="Courier New"/>
      <w:sz w:val="21"/>
    </w:rPr>
  </w:style>
  <w:style w:type="character" w:customStyle="1" w:styleId="CharChar0">
    <w:name w:val="论文正文 Char Char"/>
    <w:link w:val="afff1"/>
    <w:rPr>
      <w:rFonts w:ascii="Cambria Math" w:hAnsi="Cambria Math"/>
      <w:szCs w:val="22"/>
    </w:rPr>
  </w:style>
  <w:style w:type="paragraph" w:customStyle="1" w:styleId="afff1">
    <w:name w:val="论文正文"/>
    <w:basedOn w:val="a2"/>
    <w:link w:val="CharChar0"/>
    <w:qFormat/>
    <w:pPr>
      <w:spacing w:line="300" w:lineRule="auto"/>
      <w:ind w:firstLine="420"/>
      <w:jc w:val="left"/>
    </w:pPr>
    <w:rPr>
      <w:rFonts w:ascii="Cambria Math" w:eastAsiaTheme="minorEastAsia" w:hAnsi="Cambria Math" w:cstheme="minorBidi"/>
      <w:szCs w:val="22"/>
    </w:rPr>
  </w:style>
  <w:style w:type="character" w:customStyle="1" w:styleId="llyf141">
    <w:name w:val="llyf141"/>
    <w:qFormat/>
    <w:rPr>
      <w:rFonts w:eastAsia="宋体"/>
      <w:spacing w:val="300"/>
      <w:sz w:val="21"/>
      <w:szCs w:val="21"/>
      <w:lang w:val="en-US" w:eastAsia="zh-CN" w:bidi="ar-SA"/>
    </w:rPr>
  </w:style>
  <w:style w:type="character" w:customStyle="1" w:styleId="aa">
    <w:name w:val="批注主题 字符"/>
    <w:link w:val="a8"/>
    <w:qFormat/>
    <w:rPr>
      <w:b/>
      <w:bCs/>
    </w:rPr>
  </w:style>
  <w:style w:type="character" w:customStyle="1" w:styleId="ad">
    <w:name w:val="题注 字符"/>
    <w:link w:val="ac"/>
    <w:qFormat/>
    <w:rPr>
      <w:rFonts w:ascii="黑体" w:eastAsia="黑体" w:hAnsi="黑体" w:cs="Arial"/>
      <w:sz w:val="21"/>
    </w:rPr>
  </w:style>
  <w:style w:type="character" w:customStyle="1" w:styleId="CharChar1">
    <w:name w:val="图题注 Char Char"/>
    <w:link w:val="afff2"/>
    <w:qFormat/>
  </w:style>
  <w:style w:type="paragraph" w:customStyle="1" w:styleId="afff2">
    <w:name w:val="图题注"/>
    <w:basedOn w:val="ac"/>
    <w:link w:val="CharChar1"/>
    <w:qFormat/>
    <w:pPr>
      <w:spacing w:beforeLines="25" w:before="78" w:afterLines="25" w:after="78"/>
    </w:pPr>
    <w:rPr>
      <w:rFonts w:asciiTheme="minorHAnsi" w:eastAsiaTheme="minorEastAsia" w:hAnsiTheme="minorHAnsi" w:cstheme="minorBidi"/>
      <w:sz w:val="24"/>
    </w:rPr>
  </w:style>
  <w:style w:type="character" w:customStyle="1" w:styleId="14">
    <w:name w:val="正文文本缩进字符1"/>
    <w:basedOn w:val="a4"/>
    <w:uiPriority w:val="99"/>
    <w:semiHidden/>
    <w:qFormat/>
    <w:rPr>
      <w:rFonts w:ascii="Times New Roman" w:eastAsia="宋体" w:hAnsi="Times New Roman" w:cs="Times New Roman"/>
    </w:rPr>
  </w:style>
  <w:style w:type="character" w:customStyle="1" w:styleId="15">
    <w:name w:val="批注框文本字符1"/>
    <w:basedOn w:val="a4"/>
    <w:uiPriority w:val="99"/>
    <w:semiHidden/>
    <w:qFormat/>
    <w:rPr>
      <w:rFonts w:ascii="Times New Roman" w:eastAsia="宋体" w:hAnsi="Times New Roman" w:cs="Times New Roman"/>
      <w:sz w:val="18"/>
      <w:szCs w:val="18"/>
    </w:rPr>
  </w:style>
  <w:style w:type="character" w:customStyle="1" w:styleId="af1">
    <w:name w:val="正文文本 字符"/>
    <w:basedOn w:val="a4"/>
    <w:link w:val="af0"/>
    <w:qFormat/>
    <w:rPr>
      <w:rFonts w:ascii="Times New Roman" w:eastAsia="宋体" w:hAnsi="Times New Roman" w:cs="Times New Roman"/>
      <w:b/>
      <w:bCs/>
      <w:i/>
      <w:iCs/>
      <w:sz w:val="28"/>
    </w:rPr>
  </w:style>
  <w:style w:type="paragraph" w:customStyle="1" w:styleId="Char1CharCharChar">
    <w:name w:val="Char1 Char Char Char"/>
    <w:basedOn w:val="a2"/>
    <w:qFormat/>
    <w:rPr>
      <w:sz w:val="21"/>
      <w:szCs w:val="20"/>
    </w:rPr>
  </w:style>
  <w:style w:type="paragraph" w:customStyle="1" w:styleId="TOC10">
    <w:name w:val="TOC 标题1"/>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character" w:customStyle="1" w:styleId="310">
    <w:name w:val="正文文本缩进 3字符1"/>
    <w:basedOn w:val="a4"/>
    <w:uiPriority w:val="99"/>
    <w:semiHidden/>
    <w:rPr>
      <w:rFonts w:ascii="Times New Roman" w:eastAsia="宋体" w:hAnsi="Times New Roman" w:cs="Times New Roman"/>
      <w:sz w:val="16"/>
      <w:szCs w:val="16"/>
    </w:rPr>
  </w:style>
  <w:style w:type="character" w:customStyle="1" w:styleId="afc">
    <w:name w:val="页眉 字符"/>
    <w:basedOn w:val="a4"/>
    <w:link w:val="afb"/>
    <w:qFormat/>
    <w:rPr>
      <w:rFonts w:ascii="Times New Roman" w:eastAsia="宋体" w:hAnsi="Times New Roman" w:cs="Times New Roman"/>
      <w:sz w:val="18"/>
      <w:szCs w:val="18"/>
    </w:rPr>
  </w:style>
  <w:style w:type="character" w:customStyle="1" w:styleId="af7">
    <w:name w:val="尾注文本 字符"/>
    <w:basedOn w:val="a4"/>
    <w:link w:val="af6"/>
    <w:qFormat/>
    <w:rPr>
      <w:rFonts w:ascii="Times New Roman" w:eastAsia="宋体" w:hAnsi="Times New Roman" w:cs="Times New Roman"/>
    </w:rPr>
  </w:style>
  <w:style w:type="character" w:customStyle="1" w:styleId="33">
    <w:name w:val="正文文本 3 字符"/>
    <w:basedOn w:val="a4"/>
    <w:link w:val="32"/>
    <w:qFormat/>
    <w:rPr>
      <w:rFonts w:ascii="Times New Roman" w:eastAsia="宋体" w:hAnsi="Times New Roman" w:cs="Times New Roman"/>
      <w:i/>
      <w:iCs/>
      <w:sz w:val="28"/>
    </w:rPr>
  </w:style>
  <w:style w:type="paragraph" w:customStyle="1" w:styleId="a0">
    <w:name w:val="列表编号：参考文献"/>
    <w:basedOn w:val="a2"/>
    <w:qFormat/>
    <w:pPr>
      <w:numPr>
        <w:numId w:val="4"/>
      </w:numPr>
    </w:pPr>
  </w:style>
  <w:style w:type="character" w:customStyle="1" w:styleId="24">
    <w:name w:val="正文文本 2 字符"/>
    <w:basedOn w:val="a4"/>
    <w:link w:val="23"/>
    <w:qFormat/>
    <w:rPr>
      <w:rFonts w:ascii="Times New Roman" w:eastAsia="宋体" w:hAnsi="Times New Roman" w:cs="Times New Roman"/>
      <w:i/>
      <w:iCs/>
      <w:sz w:val="30"/>
    </w:rPr>
  </w:style>
  <w:style w:type="character" w:customStyle="1" w:styleId="ab">
    <w:name w:val="批注文字 字符"/>
    <w:basedOn w:val="a4"/>
    <w:link w:val="a9"/>
    <w:uiPriority w:val="99"/>
    <w:semiHidden/>
    <w:qFormat/>
    <w:rPr>
      <w:rFonts w:ascii="Times New Roman" w:eastAsia="宋体" w:hAnsi="Times New Roman" w:cs="Times New Roman"/>
    </w:rPr>
  </w:style>
  <w:style w:type="character" w:customStyle="1" w:styleId="16">
    <w:name w:val="批注主题字符1"/>
    <w:basedOn w:val="ab"/>
    <w:uiPriority w:val="99"/>
    <w:semiHidden/>
    <w:qFormat/>
    <w:rPr>
      <w:rFonts w:ascii="Times New Roman" w:eastAsia="宋体" w:hAnsi="Times New Roman" w:cs="Times New Roman"/>
      <w:b/>
      <w:bCs/>
    </w:rPr>
  </w:style>
  <w:style w:type="character" w:customStyle="1" w:styleId="aff">
    <w:name w:val="脚注文本 字符"/>
    <w:basedOn w:val="a4"/>
    <w:link w:val="afe"/>
    <w:qFormat/>
    <w:rPr>
      <w:rFonts w:ascii="Times New Roman" w:eastAsia="宋体" w:hAnsi="Times New Roman" w:cs="Times New Roman"/>
      <w:sz w:val="18"/>
      <w:szCs w:val="18"/>
    </w:rPr>
  </w:style>
  <w:style w:type="character" w:customStyle="1" w:styleId="17">
    <w:name w:val="纯文本字符1"/>
    <w:basedOn w:val="a4"/>
    <w:uiPriority w:val="99"/>
    <w:semiHidden/>
    <w:qFormat/>
    <w:rPr>
      <w:rFonts w:ascii="宋体" w:eastAsia="宋体" w:hAnsi="Courier" w:cs="Times New Roman"/>
    </w:rPr>
  </w:style>
  <w:style w:type="paragraph" w:customStyle="1" w:styleId="1">
    <w:name w:val="样式1"/>
    <w:basedOn w:val="a2"/>
    <w:qFormat/>
    <w:pPr>
      <w:numPr>
        <w:ilvl w:val="1"/>
        <w:numId w:val="5"/>
      </w:numPr>
    </w:pPr>
    <w:rPr>
      <w:sz w:val="21"/>
    </w:rPr>
  </w:style>
  <w:style w:type="paragraph" w:customStyle="1" w:styleId="18">
    <w:name w:val="图1"/>
    <w:basedOn w:val="a2"/>
    <w:next w:val="a2"/>
    <w:qFormat/>
    <w:pPr>
      <w:tabs>
        <w:tab w:val="left" w:pos="420"/>
      </w:tabs>
      <w:spacing w:beforeLines="50" w:before="156" w:afterLines="100" w:after="312" w:line="360" w:lineRule="auto"/>
      <w:ind w:left="1105" w:hanging="748"/>
      <w:jc w:val="center"/>
    </w:pPr>
    <w:rPr>
      <w:kern w:val="0"/>
    </w:rPr>
  </w:style>
  <w:style w:type="paragraph" w:styleId="afff3">
    <w:name w:val="List Paragraph"/>
    <w:basedOn w:val="a2"/>
    <w:uiPriority w:val="34"/>
    <w:qFormat/>
    <w:pPr>
      <w:ind w:firstLineChars="200" w:firstLine="420"/>
    </w:pPr>
    <w:rPr>
      <w:rFonts w:ascii="Calibri" w:hAnsi="Calibri"/>
      <w:sz w:val="21"/>
      <w:szCs w:val="22"/>
    </w:rPr>
  </w:style>
  <w:style w:type="paragraph" w:customStyle="1" w:styleId="a1">
    <w:name w:val="参考文献"/>
    <w:qFormat/>
    <w:pPr>
      <w:widowControl w:val="0"/>
      <w:numPr>
        <w:numId w:val="6"/>
      </w:numPr>
      <w:spacing w:line="324" w:lineRule="auto"/>
    </w:pPr>
    <w:rPr>
      <w:rFonts w:ascii="Times New Roman" w:eastAsia="宋体" w:hAnsi="Times New Roman" w:cs="宋体"/>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5">
    <w:name w:val="样式2"/>
    <w:basedOn w:val="ac"/>
    <w:qFormat/>
    <w:pPr>
      <w:spacing w:beforeLines="30" w:before="93"/>
    </w:pPr>
    <w:rPr>
      <w:rFonts w:ascii="Cambria" w:eastAsia="宋体" w:hAnsi="Cambria" w:cs="Times New Roman"/>
      <w:szCs w:val="21"/>
    </w:rPr>
  </w:style>
  <w:style w:type="character" w:customStyle="1" w:styleId="af">
    <w:name w:val="文档结构图 字符"/>
    <w:basedOn w:val="a4"/>
    <w:link w:val="ae"/>
    <w:qFormat/>
    <w:rPr>
      <w:rFonts w:ascii="Times New Roman" w:eastAsia="宋体" w:hAnsi="Times New Roman" w:cs="Times New Roman"/>
      <w:shd w:val="clear" w:color="auto" w:fill="000080"/>
    </w:rPr>
  </w:style>
  <w:style w:type="character" w:customStyle="1" w:styleId="210">
    <w:name w:val="正文文本缩进 2字符1"/>
    <w:basedOn w:val="a4"/>
    <w:uiPriority w:val="99"/>
    <w:semiHidden/>
    <w:qFormat/>
    <w:rPr>
      <w:rFonts w:ascii="Times New Roman" w:eastAsia="宋体" w:hAnsi="Times New Roman" w:cs="Times New Roman"/>
    </w:rPr>
  </w:style>
  <w:style w:type="character" w:customStyle="1" w:styleId="12">
    <w:name w:val="页脚 字符1"/>
    <w:basedOn w:val="a4"/>
    <w:link w:val="afa"/>
    <w:qFormat/>
    <w:rPr>
      <w:rFonts w:ascii="Times New Roman" w:eastAsia="宋体" w:hAnsi="Times New Roman" w:cs="Times New Roman"/>
      <w:sz w:val="18"/>
      <w:szCs w:val="18"/>
    </w:rPr>
  </w:style>
  <w:style w:type="character" w:customStyle="1" w:styleId="19">
    <w:name w:val="引用字符1"/>
    <w:basedOn w:val="a4"/>
    <w:uiPriority w:val="29"/>
    <w:qFormat/>
    <w:rPr>
      <w:rFonts w:ascii="Times New Roman" w:eastAsia="宋体" w:hAnsi="Times New Roman" w:cs="Times New Roman"/>
      <w:i/>
      <w:iCs/>
      <w:color w:val="404040" w:themeColor="text1" w:themeTint="BF"/>
    </w:rPr>
  </w:style>
  <w:style w:type="paragraph" w:customStyle="1" w:styleId="afff4">
    <w:name w:val="图表文字"/>
    <w:basedOn w:val="a2"/>
    <w:qFormat/>
    <w:rPr>
      <w:sz w:val="21"/>
    </w:rPr>
  </w:style>
  <w:style w:type="paragraph" w:customStyle="1" w:styleId="Default">
    <w:name w:val="Default"/>
    <w:pPr>
      <w:widowControl w:val="0"/>
      <w:autoSpaceDE w:val="0"/>
      <w:autoSpaceDN w:val="0"/>
      <w:adjustRightInd w:val="0"/>
    </w:pPr>
    <w:rPr>
      <w:rFonts w:ascii="Times New Roman" w:eastAsia="宋体" w:hAnsi="Times New Roman" w:cs="Times New Roman"/>
      <w:color w:val="000000"/>
      <w:sz w:val="24"/>
      <w:szCs w:val="24"/>
    </w:rPr>
  </w:style>
  <w:style w:type="paragraph" w:customStyle="1" w:styleId="TableParagraph">
    <w:name w:val="Table Paragraph"/>
    <w:basedOn w:val="a2"/>
    <w:uiPriority w:val="1"/>
    <w:qFormat/>
    <w:pPr>
      <w:jc w:val="left"/>
    </w:pPr>
    <w:rPr>
      <w:rFonts w:ascii="等线" w:eastAsia="等线" w:hAnsi="等线"/>
      <w:kern w:val="0"/>
      <w:sz w:val="22"/>
      <w:szCs w:val="22"/>
      <w:lang w:eastAsia="en-US"/>
    </w:rPr>
  </w:style>
  <w:style w:type="paragraph" w:customStyle="1" w:styleId="afff5">
    <w:name w:val="文字"/>
    <w:basedOn w:val="a3"/>
    <w:link w:val="Char"/>
    <w:qFormat/>
    <w:pPr>
      <w:ind w:firstLine="480"/>
    </w:pPr>
  </w:style>
  <w:style w:type="paragraph" w:customStyle="1" w:styleId="afff6">
    <w:name w:val="图注"/>
    <w:basedOn w:val="ac"/>
    <w:link w:val="Char0"/>
    <w:qFormat/>
    <w:pPr>
      <w:spacing w:before="91" w:after="91"/>
    </w:pPr>
  </w:style>
  <w:style w:type="character" w:customStyle="1" w:styleId="Char">
    <w:name w:val="文字 Char"/>
    <w:link w:val="afff5"/>
    <w:qFormat/>
  </w:style>
  <w:style w:type="character" w:customStyle="1" w:styleId="Char0">
    <w:name w:val="图注 Char"/>
    <w:link w:val="afff6"/>
    <w:qFormat/>
    <w:rPr>
      <w:rFonts w:ascii="黑体" w:eastAsia="黑体" w:hAnsi="黑体" w:cs="Arial"/>
      <w:sz w:val="21"/>
    </w:rPr>
  </w:style>
  <w:style w:type="character" w:customStyle="1" w:styleId="13">
    <w:name w:val="副标题 字符1"/>
    <w:basedOn w:val="a4"/>
    <w:link w:val="afd"/>
    <w:uiPriority w:val="11"/>
    <w:qFormat/>
    <w:rPr>
      <w:rFonts w:ascii="Cambria" w:eastAsia="黑体" w:hAnsi="Cambria" w:cs="Times New Roman"/>
      <w:bCs/>
      <w:kern w:val="28"/>
      <w:sz w:val="28"/>
      <w:szCs w:val="32"/>
    </w:rPr>
  </w:style>
  <w:style w:type="character" w:customStyle="1" w:styleId="afff7">
    <w:name w:val="副标题 字符"/>
    <w:uiPriority w:val="11"/>
    <w:qFormat/>
    <w:rPr>
      <w:rFonts w:ascii="等线 Light" w:hAnsi="等线 Light" w:cs="Times New Roman"/>
      <w:b/>
      <w:bCs/>
      <w:kern w:val="28"/>
      <w:sz w:val="32"/>
      <w:szCs w:val="32"/>
    </w:rPr>
  </w:style>
  <w:style w:type="table" w:customStyle="1" w:styleId="35">
    <w:name w:val="样式3"/>
    <w:basedOn w:val="a5"/>
    <w:uiPriority w:val="99"/>
    <w:qFormat/>
    <w:rPr>
      <w:rFonts w:ascii="Times New Roman" w:eastAsia="宋体" w:hAnsi="Times New Roman" w:cs="Times New Roman"/>
    </w:rPr>
    <w:tblPr>
      <w:tblBorders>
        <w:top w:val="single" w:sz="12" w:space="0" w:color="008000"/>
        <w:bottom w:val="single" w:sz="12" w:space="0" w:color="008000"/>
      </w:tblBorders>
    </w:tblPr>
    <w:tcPr>
      <w:vAlign w:val="center"/>
    </w:tcPr>
  </w:style>
  <w:style w:type="table" w:customStyle="1" w:styleId="1a">
    <w:name w:val="网格型1"/>
    <w:basedOn w:val="a5"/>
    <w:uiPriority w:val="39"/>
    <w:qFormat/>
    <w:rPr>
      <w:rFonts w:ascii="Calibri" w:eastAsia="Times New Roman" w:hAnsi="Calibri" w:cs="Times New Roman"/>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style>
  <w:style w:type="paragraph" w:customStyle="1" w:styleId="1b">
    <w:name w:val="正文1"/>
    <w:basedOn w:val="a3"/>
    <w:link w:val="Char2"/>
    <w:qFormat/>
    <w:pPr>
      <w:ind w:firstLine="482"/>
    </w:pPr>
  </w:style>
  <w:style w:type="character" w:customStyle="1" w:styleId="Char2">
    <w:name w:val="正文 Char"/>
    <w:link w:val="1b"/>
    <w:qFormat/>
  </w:style>
  <w:style w:type="character" w:customStyle="1" w:styleId="afff8">
    <w:name w:val="页脚 字符"/>
    <w:uiPriority w:val="99"/>
    <w:qFormat/>
  </w:style>
  <w:style w:type="character" w:customStyle="1" w:styleId="fontstyle01">
    <w:name w:val="fontstyle01"/>
    <w:qFormat/>
    <w:rPr>
      <w:rFonts w:ascii="宋体" w:eastAsia="宋体" w:hAnsi="宋体" w:hint="eastAsia"/>
      <w:color w:val="000000"/>
      <w:sz w:val="24"/>
      <w:szCs w:val="24"/>
    </w:rPr>
  </w:style>
  <w:style w:type="character" w:customStyle="1" w:styleId="fontstyle21">
    <w:name w:val="fontstyle21"/>
    <w:qFormat/>
    <w:rPr>
      <w:rFonts w:ascii="Calibri" w:hAnsi="Calibri" w:cs="Calibri" w:hint="defaul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09779">
      <w:bodyDiv w:val="1"/>
      <w:marLeft w:val="0"/>
      <w:marRight w:val="0"/>
      <w:marTop w:val="0"/>
      <w:marBottom w:val="0"/>
      <w:divBdr>
        <w:top w:val="none" w:sz="0" w:space="0" w:color="auto"/>
        <w:left w:val="none" w:sz="0" w:space="0" w:color="auto"/>
        <w:bottom w:val="none" w:sz="0" w:space="0" w:color="auto"/>
        <w:right w:val="none" w:sz="0" w:space="0" w:color="auto"/>
      </w:divBdr>
      <w:divsChild>
        <w:div w:id="1244100672">
          <w:marLeft w:val="0"/>
          <w:marRight w:val="0"/>
          <w:marTop w:val="0"/>
          <w:marBottom w:val="0"/>
          <w:divBdr>
            <w:top w:val="none" w:sz="0" w:space="0" w:color="auto"/>
            <w:left w:val="none" w:sz="0" w:space="0" w:color="auto"/>
            <w:bottom w:val="none" w:sz="0" w:space="0" w:color="auto"/>
            <w:right w:val="none" w:sz="0" w:space="0" w:color="auto"/>
          </w:divBdr>
        </w:div>
        <w:div w:id="1590234800">
          <w:marLeft w:val="0"/>
          <w:marRight w:val="0"/>
          <w:marTop w:val="0"/>
          <w:marBottom w:val="0"/>
          <w:divBdr>
            <w:top w:val="none" w:sz="0" w:space="0" w:color="auto"/>
            <w:left w:val="none" w:sz="0" w:space="0" w:color="auto"/>
            <w:bottom w:val="none" w:sz="0" w:space="0" w:color="auto"/>
            <w:right w:val="none" w:sz="0" w:space="0" w:color="auto"/>
          </w:divBdr>
        </w:div>
        <w:div w:id="1963346155">
          <w:marLeft w:val="0"/>
          <w:marRight w:val="0"/>
          <w:marTop w:val="0"/>
          <w:marBottom w:val="0"/>
          <w:divBdr>
            <w:top w:val="none" w:sz="0" w:space="0" w:color="auto"/>
            <w:left w:val="none" w:sz="0" w:space="0" w:color="auto"/>
            <w:bottom w:val="none" w:sz="0" w:space="0" w:color="auto"/>
            <w:right w:val="none" w:sz="0" w:space="0" w:color="auto"/>
          </w:divBdr>
        </w:div>
      </w:divsChild>
    </w:div>
    <w:div w:id="618950124">
      <w:bodyDiv w:val="1"/>
      <w:marLeft w:val="0"/>
      <w:marRight w:val="0"/>
      <w:marTop w:val="0"/>
      <w:marBottom w:val="0"/>
      <w:divBdr>
        <w:top w:val="none" w:sz="0" w:space="0" w:color="auto"/>
        <w:left w:val="none" w:sz="0" w:space="0" w:color="auto"/>
        <w:bottom w:val="none" w:sz="0" w:space="0" w:color="auto"/>
        <w:right w:val="none" w:sz="0" w:space="0" w:color="auto"/>
      </w:divBdr>
      <w:divsChild>
        <w:div w:id="1853647120">
          <w:marLeft w:val="0"/>
          <w:marRight w:val="0"/>
          <w:marTop w:val="0"/>
          <w:marBottom w:val="0"/>
          <w:divBdr>
            <w:top w:val="none" w:sz="0" w:space="0" w:color="auto"/>
            <w:left w:val="none" w:sz="0" w:space="0" w:color="auto"/>
            <w:bottom w:val="none" w:sz="0" w:space="0" w:color="auto"/>
            <w:right w:val="none" w:sz="0" w:space="0" w:color="auto"/>
          </w:divBdr>
        </w:div>
        <w:div w:id="1148740242">
          <w:marLeft w:val="0"/>
          <w:marRight w:val="0"/>
          <w:marTop w:val="0"/>
          <w:marBottom w:val="0"/>
          <w:divBdr>
            <w:top w:val="none" w:sz="0" w:space="0" w:color="auto"/>
            <w:left w:val="none" w:sz="0" w:space="0" w:color="auto"/>
            <w:bottom w:val="none" w:sz="0" w:space="0" w:color="auto"/>
            <w:right w:val="none" w:sz="0" w:space="0" w:color="auto"/>
          </w:divBdr>
        </w:div>
        <w:div w:id="604269220">
          <w:marLeft w:val="0"/>
          <w:marRight w:val="0"/>
          <w:marTop w:val="0"/>
          <w:marBottom w:val="0"/>
          <w:divBdr>
            <w:top w:val="none" w:sz="0" w:space="0" w:color="auto"/>
            <w:left w:val="none" w:sz="0" w:space="0" w:color="auto"/>
            <w:bottom w:val="none" w:sz="0" w:space="0" w:color="auto"/>
            <w:right w:val="none" w:sz="0" w:space="0" w:color="auto"/>
          </w:divBdr>
        </w:div>
        <w:div w:id="1236478022">
          <w:marLeft w:val="0"/>
          <w:marRight w:val="0"/>
          <w:marTop w:val="0"/>
          <w:marBottom w:val="0"/>
          <w:divBdr>
            <w:top w:val="none" w:sz="0" w:space="0" w:color="auto"/>
            <w:left w:val="none" w:sz="0" w:space="0" w:color="auto"/>
            <w:bottom w:val="none" w:sz="0" w:space="0" w:color="auto"/>
            <w:right w:val="none" w:sz="0" w:space="0" w:color="auto"/>
          </w:divBdr>
        </w:div>
      </w:divsChild>
    </w:div>
    <w:div w:id="946500003">
      <w:bodyDiv w:val="1"/>
      <w:marLeft w:val="0"/>
      <w:marRight w:val="0"/>
      <w:marTop w:val="0"/>
      <w:marBottom w:val="0"/>
      <w:divBdr>
        <w:top w:val="none" w:sz="0" w:space="0" w:color="auto"/>
        <w:left w:val="none" w:sz="0" w:space="0" w:color="auto"/>
        <w:bottom w:val="none" w:sz="0" w:space="0" w:color="auto"/>
        <w:right w:val="none" w:sz="0" w:space="0" w:color="auto"/>
      </w:divBdr>
      <w:divsChild>
        <w:div w:id="12921798">
          <w:marLeft w:val="0"/>
          <w:marRight w:val="0"/>
          <w:marTop w:val="0"/>
          <w:marBottom w:val="0"/>
          <w:divBdr>
            <w:top w:val="none" w:sz="0" w:space="0" w:color="auto"/>
            <w:left w:val="none" w:sz="0" w:space="0" w:color="auto"/>
            <w:bottom w:val="none" w:sz="0" w:space="0" w:color="auto"/>
            <w:right w:val="none" w:sz="0" w:space="0" w:color="auto"/>
          </w:divBdr>
        </w:div>
      </w:divsChild>
    </w:div>
    <w:div w:id="1955987664">
      <w:bodyDiv w:val="1"/>
      <w:marLeft w:val="0"/>
      <w:marRight w:val="0"/>
      <w:marTop w:val="0"/>
      <w:marBottom w:val="0"/>
      <w:divBdr>
        <w:top w:val="none" w:sz="0" w:space="0" w:color="auto"/>
        <w:left w:val="none" w:sz="0" w:space="0" w:color="auto"/>
        <w:bottom w:val="none" w:sz="0" w:space="0" w:color="auto"/>
        <w:right w:val="none" w:sz="0" w:space="0" w:color="auto"/>
      </w:divBdr>
      <w:divsChild>
        <w:div w:id="667172118">
          <w:marLeft w:val="0"/>
          <w:marRight w:val="0"/>
          <w:marTop w:val="0"/>
          <w:marBottom w:val="0"/>
          <w:divBdr>
            <w:top w:val="none" w:sz="0" w:space="0" w:color="auto"/>
            <w:left w:val="none" w:sz="0" w:space="0" w:color="auto"/>
            <w:bottom w:val="none" w:sz="0" w:space="0" w:color="auto"/>
            <w:right w:val="none" w:sz="0" w:space="0" w:color="auto"/>
          </w:divBdr>
        </w:div>
      </w:divsChild>
    </w:div>
    <w:div w:id="2039502405">
      <w:bodyDiv w:val="1"/>
      <w:marLeft w:val="0"/>
      <w:marRight w:val="0"/>
      <w:marTop w:val="0"/>
      <w:marBottom w:val="0"/>
      <w:divBdr>
        <w:top w:val="none" w:sz="0" w:space="0" w:color="auto"/>
        <w:left w:val="none" w:sz="0" w:space="0" w:color="auto"/>
        <w:bottom w:val="none" w:sz="0" w:space="0" w:color="auto"/>
        <w:right w:val="none" w:sz="0" w:space="0" w:color="auto"/>
      </w:divBdr>
      <w:divsChild>
        <w:div w:id="8009218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10.png"/><Relationship Id="rId18" Type="http://schemas.openxmlformats.org/officeDocument/2006/relationships/image" Target="media/image40.emf"/><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1.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2.xml"/><Relationship Id="rId28" Type="http://schemas.openxmlformats.org/officeDocument/2006/relationships/image" Target="media/image9.png"/><Relationship Id="rId36" Type="http://schemas.openxmlformats.org/officeDocument/2006/relationships/image" Target="media/image17.png"/><Relationship Id="rId19"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7" Type="http://schemas.openxmlformats.org/officeDocument/2006/relationships/image" Target="media/image30.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4.xml"/><Relationship Id="rId20" Type="http://schemas.openxmlformats.org/officeDocument/2006/relationships/header" Target="header2.xml"/><Relationship Id="rId4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3D7445-CCDB-4896-B03E-0FFEC563B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25</Pages>
  <Words>1347</Words>
  <Characters>7679</Characters>
  <Application>Microsoft Office Word</Application>
  <DocSecurity>0</DocSecurity>
  <Lines>63</Lines>
  <Paragraphs>18</Paragraphs>
  <ScaleCrop>false</ScaleCrop>
  <Company/>
  <LinksUpToDate>false</LinksUpToDate>
  <CharactersWithSpaces>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Office</cp:lastModifiedBy>
  <cp:revision>183</cp:revision>
  <dcterms:created xsi:type="dcterms:W3CDTF">2017-10-27T09:05:00Z</dcterms:created>
  <dcterms:modified xsi:type="dcterms:W3CDTF">2020-01-02T02:08:00Z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2052-11.1.0.8205</vt:lpwstr>
  </property>
</Properties>
</file>